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34520D" w14:textId="77777777" w:rsidR="00682932" w:rsidRDefault="00682932">
      <w:pPr>
        <w:spacing w:before="4" w:line="120" w:lineRule="exact"/>
        <w:rPr>
          <w:sz w:val="13"/>
          <w:szCs w:val="13"/>
        </w:rPr>
      </w:pPr>
      <w:bookmarkStart w:id="0" w:name="_Hlk482384903"/>
      <w:bookmarkEnd w:id="0"/>
    </w:p>
    <w:p w14:paraId="1B3C9EA8" w14:textId="77777777" w:rsidR="00682932" w:rsidRDefault="00682932">
      <w:pPr>
        <w:spacing w:line="200" w:lineRule="exact"/>
      </w:pPr>
    </w:p>
    <w:p w14:paraId="7F9F5603" w14:textId="77777777" w:rsidR="00682932" w:rsidRDefault="00682932">
      <w:pPr>
        <w:spacing w:line="200" w:lineRule="exact"/>
      </w:pPr>
    </w:p>
    <w:p w14:paraId="1EB3C021" w14:textId="77777777" w:rsidR="00682932" w:rsidRDefault="00682932">
      <w:pPr>
        <w:spacing w:line="200" w:lineRule="exact"/>
      </w:pPr>
    </w:p>
    <w:p w14:paraId="70DE8262" w14:textId="77777777" w:rsidR="00682932" w:rsidRDefault="00682932">
      <w:pPr>
        <w:spacing w:line="200" w:lineRule="exact"/>
      </w:pPr>
    </w:p>
    <w:p w14:paraId="233CE5FC" w14:textId="77777777" w:rsidR="00682932" w:rsidRDefault="00682932">
      <w:pPr>
        <w:spacing w:line="200" w:lineRule="exact"/>
      </w:pPr>
    </w:p>
    <w:p w14:paraId="724FBC1A" w14:textId="77777777" w:rsidR="00682932" w:rsidRDefault="00682932">
      <w:pPr>
        <w:spacing w:line="200" w:lineRule="exact"/>
      </w:pPr>
    </w:p>
    <w:p w14:paraId="77F01D30" w14:textId="77777777" w:rsidR="00682932" w:rsidRDefault="00682932">
      <w:pPr>
        <w:spacing w:line="200" w:lineRule="exact"/>
      </w:pPr>
    </w:p>
    <w:p w14:paraId="519CC26E" w14:textId="77777777" w:rsidR="00682932" w:rsidRDefault="00682932">
      <w:pPr>
        <w:spacing w:line="200" w:lineRule="exact"/>
      </w:pPr>
    </w:p>
    <w:p w14:paraId="05DBE9E1" w14:textId="2C1CD97E" w:rsidR="00682932" w:rsidRDefault="00B62AA4">
      <w:pPr>
        <w:ind w:left="3698" w:right="3714"/>
        <w:jc w:val="center"/>
        <w:rPr>
          <w:sz w:val="34"/>
          <w:szCs w:val="34"/>
        </w:rPr>
      </w:pPr>
      <w:r>
        <w:rPr>
          <w:spacing w:val="-27"/>
          <w:w w:val="110"/>
          <w:sz w:val="34"/>
          <w:szCs w:val="34"/>
        </w:rPr>
        <w:t>Birds Nest</w:t>
      </w:r>
    </w:p>
    <w:p w14:paraId="60A81023" w14:textId="77777777" w:rsidR="00682932" w:rsidRDefault="00C33123">
      <w:pPr>
        <w:spacing w:before="47"/>
        <w:ind w:left="3361" w:right="3376"/>
        <w:jc w:val="center"/>
        <w:rPr>
          <w:sz w:val="34"/>
          <w:szCs w:val="34"/>
        </w:rPr>
      </w:pPr>
      <w:r>
        <w:rPr>
          <w:sz w:val="34"/>
          <w:szCs w:val="34"/>
        </w:rPr>
        <w:t>Senior</w:t>
      </w:r>
      <w:r>
        <w:rPr>
          <w:spacing w:val="-15"/>
          <w:sz w:val="34"/>
          <w:szCs w:val="34"/>
        </w:rPr>
        <w:t xml:space="preserve"> </w:t>
      </w:r>
      <w:r>
        <w:rPr>
          <w:w w:val="104"/>
          <w:sz w:val="34"/>
          <w:szCs w:val="34"/>
        </w:rPr>
        <w:t>Pr</w:t>
      </w:r>
      <w:r>
        <w:rPr>
          <w:spacing w:val="18"/>
          <w:w w:val="104"/>
          <w:sz w:val="34"/>
          <w:szCs w:val="34"/>
        </w:rPr>
        <w:t>o</w:t>
      </w:r>
      <w:r>
        <w:rPr>
          <w:w w:val="101"/>
          <w:sz w:val="34"/>
          <w:szCs w:val="34"/>
        </w:rPr>
        <w:t>ject</w:t>
      </w:r>
    </w:p>
    <w:p w14:paraId="2A7FFFC9" w14:textId="77777777" w:rsidR="00682932" w:rsidRDefault="00682932">
      <w:pPr>
        <w:spacing w:line="280" w:lineRule="exact"/>
        <w:rPr>
          <w:sz w:val="28"/>
          <w:szCs w:val="28"/>
        </w:rPr>
      </w:pPr>
    </w:p>
    <w:p w14:paraId="0B84792C" w14:textId="7AF573A1" w:rsidR="00682932" w:rsidRDefault="00B62AA4">
      <w:pPr>
        <w:ind w:left="3654" w:right="3670"/>
        <w:jc w:val="center"/>
        <w:rPr>
          <w:sz w:val="24"/>
          <w:szCs w:val="24"/>
        </w:rPr>
      </w:pPr>
      <w:r>
        <w:rPr>
          <w:sz w:val="24"/>
          <w:szCs w:val="24"/>
        </w:rPr>
        <w:t>Jared Stern</w:t>
      </w:r>
    </w:p>
    <w:p w14:paraId="74293478" w14:textId="77777777" w:rsidR="00682932" w:rsidRDefault="00682932">
      <w:pPr>
        <w:spacing w:line="180" w:lineRule="exact"/>
        <w:rPr>
          <w:sz w:val="19"/>
          <w:szCs w:val="19"/>
        </w:rPr>
      </w:pPr>
    </w:p>
    <w:p w14:paraId="6BCED53B" w14:textId="77777777" w:rsidR="00682932" w:rsidRDefault="007634CF">
      <w:pPr>
        <w:ind w:left="3481" w:right="3497"/>
        <w:jc w:val="center"/>
        <w:rPr>
          <w:sz w:val="24"/>
          <w:szCs w:val="24"/>
        </w:rPr>
      </w:pPr>
      <w:r>
        <w:rPr>
          <w:w w:val="110"/>
          <w:sz w:val="24"/>
          <w:szCs w:val="24"/>
        </w:rPr>
        <w:t>Spring 2017</w:t>
      </w:r>
    </w:p>
    <w:p w14:paraId="78D7192A" w14:textId="77777777" w:rsidR="00682932" w:rsidRDefault="00682932">
      <w:pPr>
        <w:spacing w:before="1" w:line="120" w:lineRule="exact"/>
        <w:rPr>
          <w:sz w:val="13"/>
          <w:szCs w:val="13"/>
        </w:rPr>
      </w:pPr>
    </w:p>
    <w:p w14:paraId="6EED4D47" w14:textId="77777777" w:rsidR="00682932" w:rsidRDefault="00682932">
      <w:pPr>
        <w:spacing w:line="200" w:lineRule="exact"/>
      </w:pPr>
    </w:p>
    <w:p w14:paraId="20BA81B9" w14:textId="77777777" w:rsidR="00682932" w:rsidRDefault="00682932">
      <w:pPr>
        <w:spacing w:line="200" w:lineRule="exact"/>
      </w:pPr>
    </w:p>
    <w:p w14:paraId="2E0F6376" w14:textId="77777777" w:rsidR="00682932" w:rsidRDefault="00C33123">
      <w:pPr>
        <w:spacing w:before="13"/>
        <w:ind w:left="955"/>
        <w:rPr>
          <w:sz w:val="28"/>
          <w:szCs w:val="28"/>
        </w:rPr>
      </w:pPr>
      <w:r>
        <w:rPr>
          <w:w w:val="122"/>
          <w:sz w:val="28"/>
          <w:szCs w:val="28"/>
        </w:rPr>
        <w:t>Co</w:t>
      </w:r>
      <w:r>
        <w:rPr>
          <w:spacing w:val="-9"/>
          <w:w w:val="122"/>
          <w:sz w:val="28"/>
          <w:szCs w:val="28"/>
        </w:rPr>
        <w:t>n</w:t>
      </w:r>
      <w:r>
        <w:rPr>
          <w:w w:val="132"/>
          <w:sz w:val="28"/>
          <w:szCs w:val="28"/>
        </w:rPr>
        <w:t>te</w:t>
      </w:r>
      <w:r>
        <w:rPr>
          <w:spacing w:val="-9"/>
          <w:w w:val="132"/>
          <w:sz w:val="28"/>
          <w:szCs w:val="28"/>
        </w:rPr>
        <w:t>n</w:t>
      </w:r>
      <w:r>
        <w:rPr>
          <w:w w:val="135"/>
          <w:sz w:val="28"/>
          <w:szCs w:val="28"/>
        </w:rPr>
        <w:t>ts</w:t>
      </w:r>
    </w:p>
    <w:p w14:paraId="1F6763C3" w14:textId="77777777" w:rsidR="00682932" w:rsidRDefault="00682932">
      <w:pPr>
        <w:spacing w:before="1" w:line="180" w:lineRule="exact"/>
        <w:rPr>
          <w:sz w:val="19"/>
          <w:szCs w:val="19"/>
        </w:rPr>
      </w:pPr>
    </w:p>
    <w:p w14:paraId="5C6AE4AA" w14:textId="282C6C7C" w:rsidR="00682932" w:rsidRDefault="00C33123">
      <w:pPr>
        <w:ind w:left="955"/>
      </w:pPr>
      <w:r>
        <w:t xml:space="preserve">1  </w:t>
      </w:r>
      <w:r>
        <w:rPr>
          <w:spacing w:val="48"/>
        </w:rPr>
        <w:t xml:space="preserve"> </w:t>
      </w:r>
      <w:r>
        <w:rPr>
          <w:spacing w:val="-23"/>
          <w:w w:val="122"/>
        </w:rPr>
        <w:t>T</w:t>
      </w:r>
      <w:r>
        <w:rPr>
          <w:w w:val="122"/>
        </w:rPr>
        <w:t xml:space="preserve">opic                                                                                              </w:t>
      </w:r>
      <w:r w:rsidR="00C43277">
        <w:rPr>
          <w:spacing w:val="6"/>
          <w:w w:val="130"/>
        </w:rPr>
        <w:t>2</w:t>
      </w:r>
    </w:p>
    <w:tbl>
      <w:tblPr>
        <w:tblW w:w="0" w:type="auto"/>
        <w:tblInd w:w="1214" w:type="dxa"/>
        <w:tblLayout w:type="fixed"/>
        <w:tblCellMar>
          <w:left w:w="0" w:type="dxa"/>
          <w:right w:w="0" w:type="dxa"/>
        </w:tblCellMar>
        <w:tblLook w:val="01E0" w:firstRow="1" w:lastRow="1" w:firstColumn="1" w:lastColumn="1" w:noHBand="0" w:noVBand="0"/>
      </w:tblPr>
      <w:tblGrid>
        <w:gridCol w:w="396"/>
        <w:gridCol w:w="5937"/>
        <w:gridCol w:w="322"/>
        <w:gridCol w:w="322"/>
        <w:gridCol w:w="322"/>
      </w:tblGrid>
      <w:tr w:rsidR="00C43277" w14:paraId="36FC9F78" w14:textId="69CBC59B" w:rsidTr="000E1B83">
        <w:trPr>
          <w:trHeight w:hRule="exact" w:val="259"/>
        </w:trPr>
        <w:tc>
          <w:tcPr>
            <w:tcW w:w="396" w:type="dxa"/>
            <w:tcBorders>
              <w:top w:val="nil"/>
              <w:left w:val="nil"/>
              <w:bottom w:val="nil"/>
              <w:right w:val="nil"/>
            </w:tcBorders>
          </w:tcPr>
          <w:p w14:paraId="0BD329C6" w14:textId="77777777" w:rsidR="00C43277" w:rsidRDefault="00C43277">
            <w:pPr>
              <w:spacing w:before="2"/>
              <w:ind w:left="40"/>
            </w:pPr>
            <w:r>
              <w:rPr>
                <w:w w:val="101"/>
              </w:rPr>
              <w:t>1.1</w:t>
            </w:r>
          </w:p>
        </w:tc>
        <w:tc>
          <w:tcPr>
            <w:tcW w:w="5937" w:type="dxa"/>
            <w:tcBorders>
              <w:top w:val="nil"/>
              <w:left w:val="nil"/>
              <w:bottom w:val="nil"/>
              <w:right w:val="nil"/>
            </w:tcBorders>
          </w:tcPr>
          <w:p w14:paraId="3EF64681" w14:textId="77777777" w:rsidR="00C43277" w:rsidRDefault="00C43277">
            <w:pPr>
              <w:spacing w:before="2"/>
              <w:ind w:left="102"/>
            </w:pPr>
            <w:r>
              <w:t xml:space="preserve">Problem  </w:t>
            </w:r>
            <w:r>
              <w:rPr>
                <w:spacing w:val="13"/>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rPr>
                <w:w w:val="110"/>
              </w:rPr>
              <w:t>.</w:t>
            </w:r>
          </w:p>
        </w:tc>
        <w:tc>
          <w:tcPr>
            <w:tcW w:w="322" w:type="dxa"/>
            <w:tcBorders>
              <w:top w:val="nil"/>
              <w:left w:val="nil"/>
              <w:bottom w:val="nil"/>
              <w:right w:val="nil"/>
            </w:tcBorders>
          </w:tcPr>
          <w:p w14:paraId="08FB97D6" w14:textId="3E71A1A0" w:rsidR="00C43277" w:rsidRDefault="00C43277" w:rsidP="00C43277">
            <w:pPr>
              <w:spacing w:before="2"/>
            </w:pPr>
            <w:r>
              <w:rPr>
                <w:spacing w:val="6"/>
                <w:w w:val="108"/>
              </w:rPr>
              <w:t>2</w:t>
            </w:r>
          </w:p>
        </w:tc>
        <w:tc>
          <w:tcPr>
            <w:tcW w:w="322" w:type="dxa"/>
            <w:tcBorders>
              <w:top w:val="nil"/>
              <w:left w:val="nil"/>
              <w:bottom w:val="nil"/>
              <w:right w:val="nil"/>
            </w:tcBorders>
          </w:tcPr>
          <w:p w14:paraId="4A4F2591" w14:textId="77777777" w:rsidR="00C43277" w:rsidRDefault="00C43277">
            <w:pPr>
              <w:spacing w:before="2"/>
              <w:ind w:left="133"/>
              <w:rPr>
                <w:spacing w:val="6"/>
                <w:w w:val="108"/>
              </w:rPr>
            </w:pPr>
          </w:p>
        </w:tc>
        <w:tc>
          <w:tcPr>
            <w:tcW w:w="322" w:type="dxa"/>
            <w:tcBorders>
              <w:top w:val="nil"/>
              <w:left w:val="nil"/>
              <w:bottom w:val="nil"/>
              <w:right w:val="nil"/>
            </w:tcBorders>
          </w:tcPr>
          <w:p w14:paraId="4968BB53" w14:textId="2D810951" w:rsidR="00C43277" w:rsidRDefault="00C43277">
            <w:pPr>
              <w:spacing w:before="2"/>
              <w:ind w:left="133"/>
              <w:rPr>
                <w:spacing w:val="6"/>
                <w:w w:val="108"/>
              </w:rPr>
            </w:pPr>
          </w:p>
        </w:tc>
      </w:tr>
      <w:tr w:rsidR="00C43277" w14:paraId="49C13ABA" w14:textId="51E74E32" w:rsidTr="000E1B83">
        <w:trPr>
          <w:trHeight w:hRule="exact" w:val="239"/>
        </w:trPr>
        <w:tc>
          <w:tcPr>
            <w:tcW w:w="396" w:type="dxa"/>
            <w:tcBorders>
              <w:top w:val="nil"/>
              <w:left w:val="nil"/>
              <w:bottom w:val="nil"/>
              <w:right w:val="nil"/>
            </w:tcBorders>
          </w:tcPr>
          <w:p w14:paraId="147E9750" w14:textId="77777777" w:rsidR="00C43277" w:rsidRDefault="00C43277">
            <w:pPr>
              <w:spacing w:line="200" w:lineRule="exact"/>
              <w:ind w:left="40"/>
            </w:pPr>
            <w:r>
              <w:rPr>
                <w:w w:val="101"/>
              </w:rPr>
              <w:t>1.2</w:t>
            </w:r>
          </w:p>
        </w:tc>
        <w:tc>
          <w:tcPr>
            <w:tcW w:w="5937" w:type="dxa"/>
            <w:tcBorders>
              <w:top w:val="nil"/>
              <w:left w:val="nil"/>
              <w:bottom w:val="nil"/>
              <w:right w:val="nil"/>
            </w:tcBorders>
          </w:tcPr>
          <w:p w14:paraId="577F8DEF" w14:textId="77777777" w:rsidR="00C43277" w:rsidRDefault="00C43277">
            <w:pPr>
              <w:spacing w:line="200" w:lineRule="exact"/>
              <w:ind w:left="102"/>
            </w:pPr>
            <w:r>
              <w:rPr>
                <w:w w:val="108"/>
              </w:rPr>
              <w:t>Moti</w:t>
            </w:r>
            <w:r>
              <w:rPr>
                <w:spacing w:val="-11"/>
                <w:w w:val="108"/>
              </w:rPr>
              <w:t>v</w:t>
            </w:r>
            <w:r>
              <w:rPr>
                <w:w w:val="108"/>
              </w:rPr>
              <w:t>ation</w:t>
            </w:r>
            <w:r>
              <w:rPr>
                <w:spacing w:val="12"/>
                <w:w w:val="108"/>
              </w:rPr>
              <w:t xml:space="preserve"> </w:t>
            </w:r>
            <w:r>
              <w:rPr>
                <w:w w:val="108"/>
              </w:rPr>
              <w:t xml:space="preserve">(optional)  </w:t>
            </w:r>
            <w:r>
              <w:rPr>
                <w:spacing w:val="47"/>
                <w:w w:val="108"/>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rPr>
                <w:w w:val="110"/>
              </w:rPr>
              <w:t>.</w:t>
            </w:r>
          </w:p>
        </w:tc>
        <w:tc>
          <w:tcPr>
            <w:tcW w:w="322" w:type="dxa"/>
            <w:tcBorders>
              <w:top w:val="nil"/>
              <w:left w:val="nil"/>
              <w:bottom w:val="nil"/>
              <w:right w:val="nil"/>
            </w:tcBorders>
          </w:tcPr>
          <w:p w14:paraId="5374FAAA" w14:textId="616BBE33" w:rsidR="00C43277" w:rsidRDefault="00C43277" w:rsidP="00C43277">
            <w:pPr>
              <w:spacing w:line="200" w:lineRule="exact"/>
            </w:pPr>
            <w:r>
              <w:rPr>
                <w:spacing w:val="6"/>
                <w:w w:val="108"/>
              </w:rPr>
              <w:t>2</w:t>
            </w:r>
          </w:p>
        </w:tc>
        <w:tc>
          <w:tcPr>
            <w:tcW w:w="322" w:type="dxa"/>
            <w:tcBorders>
              <w:top w:val="nil"/>
              <w:left w:val="nil"/>
              <w:bottom w:val="nil"/>
              <w:right w:val="nil"/>
            </w:tcBorders>
          </w:tcPr>
          <w:p w14:paraId="7B5F5C23" w14:textId="77777777" w:rsidR="00C43277" w:rsidRDefault="00C43277">
            <w:pPr>
              <w:spacing w:line="200" w:lineRule="exact"/>
              <w:ind w:left="133"/>
              <w:rPr>
                <w:spacing w:val="6"/>
                <w:w w:val="108"/>
              </w:rPr>
            </w:pPr>
          </w:p>
        </w:tc>
        <w:tc>
          <w:tcPr>
            <w:tcW w:w="322" w:type="dxa"/>
            <w:tcBorders>
              <w:top w:val="nil"/>
              <w:left w:val="nil"/>
              <w:bottom w:val="nil"/>
              <w:right w:val="nil"/>
            </w:tcBorders>
          </w:tcPr>
          <w:p w14:paraId="31AFB559" w14:textId="59610DE8" w:rsidR="00C43277" w:rsidRDefault="00C43277">
            <w:pPr>
              <w:spacing w:line="200" w:lineRule="exact"/>
              <w:ind w:left="133"/>
              <w:rPr>
                <w:spacing w:val="6"/>
                <w:w w:val="108"/>
              </w:rPr>
            </w:pPr>
          </w:p>
        </w:tc>
      </w:tr>
      <w:tr w:rsidR="00C43277" w14:paraId="31F1CDAA" w14:textId="3CCCE15D" w:rsidTr="000E1B83">
        <w:trPr>
          <w:trHeight w:hRule="exact" w:val="239"/>
        </w:trPr>
        <w:tc>
          <w:tcPr>
            <w:tcW w:w="396" w:type="dxa"/>
            <w:tcBorders>
              <w:top w:val="nil"/>
              <w:left w:val="nil"/>
              <w:bottom w:val="nil"/>
              <w:right w:val="nil"/>
            </w:tcBorders>
          </w:tcPr>
          <w:p w14:paraId="14F6CBC9" w14:textId="77777777" w:rsidR="00C43277" w:rsidRDefault="00C43277">
            <w:pPr>
              <w:spacing w:line="200" w:lineRule="exact"/>
              <w:ind w:left="40"/>
            </w:pPr>
            <w:r>
              <w:rPr>
                <w:w w:val="101"/>
              </w:rPr>
              <w:t>1.3</w:t>
            </w:r>
          </w:p>
        </w:tc>
        <w:tc>
          <w:tcPr>
            <w:tcW w:w="5937" w:type="dxa"/>
            <w:tcBorders>
              <w:top w:val="nil"/>
              <w:left w:val="nil"/>
              <w:bottom w:val="nil"/>
              <w:right w:val="nil"/>
            </w:tcBorders>
          </w:tcPr>
          <w:p w14:paraId="5AF4AC2B" w14:textId="77777777" w:rsidR="00C43277" w:rsidRDefault="00C43277">
            <w:pPr>
              <w:spacing w:line="200" w:lineRule="exact"/>
              <w:ind w:left="102"/>
            </w:pPr>
            <w:r>
              <w:t xml:space="preserve">Description   </w:t>
            </w:r>
            <w:r>
              <w:rPr>
                <w:spacing w:val="1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rPr>
                <w:w w:val="110"/>
              </w:rPr>
              <w:t>.</w:t>
            </w:r>
          </w:p>
        </w:tc>
        <w:tc>
          <w:tcPr>
            <w:tcW w:w="322" w:type="dxa"/>
            <w:tcBorders>
              <w:top w:val="nil"/>
              <w:left w:val="nil"/>
              <w:bottom w:val="nil"/>
              <w:right w:val="nil"/>
            </w:tcBorders>
          </w:tcPr>
          <w:p w14:paraId="777DD8C4" w14:textId="71E5975D" w:rsidR="00C43277" w:rsidRDefault="00C43277" w:rsidP="00C43277">
            <w:pPr>
              <w:spacing w:line="200" w:lineRule="exact"/>
            </w:pPr>
            <w:r>
              <w:rPr>
                <w:spacing w:val="6"/>
                <w:w w:val="108"/>
              </w:rPr>
              <w:t>2</w:t>
            </w:r>
          </w:p>
        </w:tc>
        <w:tc>
          <w:tcPr>
            <w:tcW w:w="322" w:type="dxa"/>
            <w:tcBorders>
              <w:top w:val="nil"/>
              <w:left w:val="nil"/>
              <w:bottom w:val="nil"/>
              <w:right w:val="nil"/>
            </w:tcBorders>
          </w:tcPr>
          <w:p w14:paraId="0E908DF7" w14:textId="77777777" w:rsidR="00C43277" w:rsidRDefault="00C43277">
            <w:pPr>
              <w:spacing w:line="200" w:lineRule="exact"/>
              <w:ind w:left="133"/>
              <w:rPr>
                <w:spacing w:val="6"/>
                <w:w w:val="108"/>
              </w:rPr>
            </w:pPr>
          </w:p>
        </w:tc>
        <w:tc>
          <w:tcPr>
            <w:tcW w:w="322" w:type="dxa"/>
            <w:tcBorders>
              <w:top w:val="nil"/>
              <w:left w:val="nil"/>
              <w:bottom w:val="nil"/>
              <w:right w:val="nil"/>
            </w:tcBorders>
          </w:tcPr>
          <w:p w14:paraId="1AEE71F2" w14:textId="145EA946" w:rsidR="00C43277" w:rsidRDefault="00C43277">
            <w:pPr>
              <w:spacing w:line="200" w:lineRule="exact"/>
              <w:ind w:left="133"/>
              <w:rPr>
                <w:spacing w:val="6"/>
                <w:w w:val="108"/>
              </w:rPr>
            </w:pPr>
          </w:p>
        </w:tc>
      </w:tr>
      <w:tr w:rsidR="00C43277" w14:paraId="3B0EF4D7" w14:textId="48961D7E" w:rsidTr="000E1B83">
        <w:trPr>
          <w:trHeight w:hRule="exact" w:val="319"/>
        </w:trPr>
        <w:tc>
          <w:tcPr>
            <w:tcW w:w="396" w:type="dxa"/>
            <w:tcBorders>
              <w:top w:val="nil"/>
              <w:left w:val="nil"/>
              <w:bottom w:val="nil"/>
              <w:right w:val="nil"/>
            </w:tcBorders>
          </w:tcPr>
          <w:p w14:paraId="246BD358" w14:textId="77777777" w:rsidR="00C43277" w:rsidRDefault="00C43277">
            <w:pPr>
              <w:spacing w:line="200" w:lineRule="exact"/>
              <w:ind w:left="40"/>
            </w:pPr>
            <w:r>
              <w:rPr>
                <w:w w:val="101"/>
              </w:rPr>
              <w:t>1.4</w:t>
            </w:r>
          </w:p>
        </w:tc>
        <w:tc>
          <w:tcPr>
            <w:tcW w:w="5937" w:type="dxa"/>
            <w:tcBorders>
              <w:top w:val="nil"/>
              <w:left w:val="nil"/>
              <w:bottom w:val="nil"/>
              <w:right w:val="nil"/>
            </w:tcBorders>
          </w:tcPr>
          <w:p w14:paraId="57978F9D" w14:textId="77777777" w:rsidR="00C43277" w:rsidRDefault="00C43277">
            <w:pPr>
              <w:spacing w:line="200" w:lineRule="exact"/>
              <w:ind w:left="102"/>
            </w:pPr>
            <w:r>
              <w:t>Sco</w:t>
            </w:r>
            <w:r>
              <w:rPr>
                <w:spacing w:val="6"/>
              </w:rPr>
              <w:t>p</w:t>
            </w:r>
            <w:r>
              <w:t xml:space="preserve">e  </w:t>
            </w:r>
            <w:r>
              <w:rPr>
                <w:spacing w:val="41"/>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rPr>
                <w:w w:val="110"/>
              </w:rPr>
              <w:t>.</w:t>
            </w:r>
          </w:p>
        </w:tc>
        <w:tc>
          <w:tcPr>
            <w:tcW w:w="322" w:type="dxa"/>
            <w:tcBorders>
              <w:top w:val="nil"/>
              <w:left w:val="nil"/>
              <w:bottom w:val="nil"/>
              <w:right w:val="nil"/>
            </w:tcBorders>
          </w:tcPr>
          <w:p w14:paraId="6C6D6029" w14:textId="4A562F85" w:rsidR="00C43277" w:rsidRDefault="00C43277" w:rsidP="00C43277">
            <w:pPr>
              <w:spacing w:line="200" w:lineRule="exact"/>
            </w:pPr>
            <w:r>
              <w:rPr>
                <w:spacing w:val="6"/>
                <w:w w:val="108"/>
              </w:rPr>
              <w:t>2</w:t>
            </w:r>
          </w:p>
        </w:tc>
        <w:tc>
          <w:tcPr>
            <w:tcW w:w="322" w:type="dxa"/>
            <w:tcBorders>
              <w:top w:val="nil"/>
              <w:left w:val="nil"/>
              <w:bottom w:val="nil"/>
              <w:right w:val="nil"/>
            </w:tcBorders>
          </w:tcPr>
          <w:p w14:paraId="3AF6AF9F" w14:textId="77777777" w:rsidR="00C43277" w:rsidRDefault="00C43277">
            <w:pPr>
              <w:spacing w:line="200" w:lineRule="exact"/>
              <w:ind w:left="133"/>
              <w:rPr>
                <w:spacing w:val="6"/>
                <w:w w:val="108"/>
              </w:rPr>
            </w:pPr>
          </w:p>
        </w:tc>
        <w:tc>
          <w:tcPr>
            <w:tcW w:w="322" w:type="dxa"/>
            <w:tcBorders>
              <w:top w:val="nil"/>
              <w:left w:val="nil"/>
              <w:bottom w:val="nil"/>
              <w:right w:val="nil"/>
            </w:tcBorders>
          </w:tcPr>
          <w:p w14:paraId="41F636AD" w14:textId="5AA304A9" w:rsidR="00C43277" w:rsidRDefault="00C43277">
            <w:pPr>
              <w:spacing w:line="200" w:lineRule="exact"/>
              <w:ind w:left="133"/>
              <w:rPr>
                <w:spacing w:val="6"/>
                <w:w w:val="108"/>
              </w:rPr>
            </w:pPr>
          </w:p>
        </w:tc>
      </w:tr>
    </w:tbl>
    <w:p w14:paraId="47D39DF8" w14:textId="77777777" w:rsidR="00682932" w:rsidRDefault="00682932">
      <w:pPr>
        <w:spacing w:before="6" w:line="40" w:lineRule="exact"/>
        <w:rPr>
          <w:sz w:val="4"/>
          <w:szCs w:val="4"/>
        </w:rPr>
      </w:pPr>
    </w:p>
    <w:tbl>
      <w:tblPr>
        <w:tblW w:w="0" w:type="auto"/>
        <w:tblInd w:w="915" w:type="dxa"/>
        <w:tblLayout w:type="fixed"/>
        <w:tblCellMar>
          <w:left w:w="0" w:type="dxa"/>
          <w:right w:w="0" w:type="dxa"/>
        </w:tblCellMar>
        <w:tblLook w:val="01E0" w:firstRow="1" w:lastRow="1" w:firstColumn="1" w:lastColumn="1" w:noHBand="0" w:noVBand="0"/>
      </w:tblPr>
      <w:tblGrid>
        <w:gridCol w:w="247"/>
        <w:gridCol w:w="6323"/>
        <w:gridCol w:w="384"/>
      </w:tblGrid>
      <w:tr w:rsidR="00682932" w14:paraId="3C25272C" w14:textId="77777777">
        <w:trPr>
          <w:trHeight w:hRule="exact" w:val="1156"/>
        </w:trPr>
        <w:tc>
          <w:tcPr>
            <w:tcW w:w="247" w:type="dxa"/>
            <w:tcBorders>
              <w:top w:val="nil"/>
              <w:left w:val="nil"/>
              <w:bottom w:val="nil"/>
              <w:right w:val="nil"/>
            </w:tcBorders>
          </w:tcPr>
          <w:p w14:paraId="72A17BFB" w14:textId="4426ED63" w:rsidR="00682932" w:rsidRDefault="00F36DF6">
            <w:pPr>
              <w:spacing w:before="82"/>
              <w:ind w:left="40"/>
            </w:pPr>
            <w:r>
              <w:rPr>
                <w:w w:val="114"/>
              </w:rPr>
              <w:t>2</w:t>
            </w:r>
          </w:p>
        </w:tc>
        <w:tc>
          <w:tcPr>
            <w:tcW w:w="6323" w:type="dxa"/>
            <w:tcBorders>
              <w:top w:val="nil"/>
              <w:left w:val="nil"/>
              <w:bottom w:val="nil"/>
              <w:right w:val="nil"/>
            </w:tcBorders>
          </w:tcPr>
          <w:p w14:paraId="381E3B74" w14:textId="77777777" w:rsidR="00682932" w:rsidRDefault="00C33123">
            <w:pPr>
              <w:spacing w:before="82"/>
              <w:ind w:left="92"/>
            </w:pPr>
            <w:r>
              <w:rPr>
                <w:w w:val="131"/>
              </w:rPr>
              <w:t>Pro</w:t>
            </w:r>
            <w:r>
              <w:rPr>
                <w:spacing w:val="-37"/>
              </w:rPr>
              <w:t xml:space="preserve"> </w:t>
            </w:r>
            <w:proofErr w:type="spellStart"/>
            <w:r>
              <w:rPr>
                <w:w w:val="127"/>
              </w:rPr>
              <w:t>ject</w:t>
            </w:r>
            <w:proofErr w:type="spellEnd"/>
            <w:r>
              <w:rPr>
                <w:spacing w:val="13"/>
                <w:w w:val="127"/>
              </w:rPr>
              <w:t xml:space="preserve"> </w:t>
            </w:r>
            <w:r>
              <w:rPr>
                <w:w w:val="123"/>
              </w:rPr>
              <w:t>Breakd</w:t>
            </w:r>
            <w:r>
              <w:rPr>
                <w:spacing w:val="-6"/>
                <w:w w:val="123"/>
              </w:rPr>
              <w:t>o</w:t>
            </w:r>
            <w:r>
              <w:rPr>
                <w:w w:val="119"/>
              </w:rPr>
              <w:t>wn</w:t>
            </w:r>
          </w:p>
          <w:p w14:paraId="7ADBA0F0" w14:textId="39B80412" w:rsidR="00682932" w:rsidRDefault="00F36DF6">
            <w:pPr>
              <w:spacing w:before="9"/>
              <w:ind w:left="92"/>
            </w:pPr>
            <w:r>
              <w:t>2</w:t>
            </w:r>
            <w:r w:rsidR="00C33123">
              <w:t xml:space="preserve">.1   </w:t>
            </w:r>
            <w:r w:rsidR="00C33123">
              <w:rPr>
                <w:spacing w:val="6"/>
              </w:rPr>
              <w:t xml:space="preserve"> </w:t>
            </w:r>
            <w:r w:rsidR="009205E9">
              <w:rPr>
                <w:w w:val="105"/>
              </w:rPr>
              <w:t>Ar</w:t>
            </w:r>
            <w:r w:rsidR="009205E9">
              <w:rPr>
                <w:spacing w:val="-5"/>
                <w:w w:val="105"/>
              </w:rPr>
              <w:t>c</w:t>
            </w:r>
            <w:r w:rsidR="009205E9">
              <w:rPr>
                <w:w w:val="108"/>
              </w:rPr>
              <w:t>hite</w:t>
            </w:r>
            <w:r w:rsidR="009205E9">
              <w:rPr>
                <w:spacing w:val="1"/>
                <w:w w:val="108"/>
              </w:rPr>
              <w:t>c</w:t>
            </w:r>
            <w:r w:rsidR="009205E9">
              <w:rPr>
                <w:w w:val="139"/>
              </w:rPr>
              <w:t>t</w:t>
            </w:r>
            <w:r w:rsidR="009205E9">
              <w:rPr>
                <w:w w:val="108"/>
              </w:rPr>
              <w:t>ure</w:t>
            </w:r>
            <w:r w:rsidR="009205E9">
              <w:rPr>
                <w:spacing w:val="17"/>
              </w:rPr>
              <w:t>.</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rPr>
                <w:w w:val="110"/>
              </w:rPr>
              <w:t>.</w:t>
            </w:r>
          </w:p>
          <w:p w14:paraId="56BA022F" w14:textId="594BD9D6" w:rsidR="00682932" w:rsidRDefault="00F36DF6">
            <w:pPr>
              <w:spacing w:before="9"/>
              <w:ind w:left="92"/>
            </w:pPr>
            <w:r>
              <w:t>2</w:t>
            </w:r>
            <w:r w:rsidR="00C33123">
              <w:t xml:space="preserve">.2   </w:t>
            </w:r>
            <w:r w:rsidR="00C33123">
              <w:rPr>
                <w:spacing w:val="6"/>
              </w:rPr>
              <w:t xml:space="preserve"> </w:t>
            </w:r>
            <w:proofErr w:type="spellStart"/>
            <w:r w:rsidR="00B212C8">
              <w:t>DataAnalysis</w:t>
            </w:r>
            <w:proofErr w:type="spellEnd"/>
            <w:r w:rsidR="009205E9">
              <w:t xml:space="preserve"> </w:t>
            </w:r>
            <w:r w:rsidR="009205E9">
              <w:rPr>
                <w:spacing w:val="8"/>
              </w:rPr>
              <w:t>.</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rPr>
                <w:w w:val="110"/>
              </w:rPr>
              <w:t>.</w:t>
            </w:r>
          </w:p>
          <w:p w14:paraId="38F2AD9A" w14:textId="0F60E29C" w:rsidR="00682932" w:rsidRDefault="00F36DF6">
            <w:pPr>
              <w:spacing w:before="9"/>
              <w:ind w:left="92"/>
            </w:pPr>
            <w:r>
              <w:t>2</w:t>
            </w:r>
            <w:r w:rsidR="00C33123">
              <w:t xml:space="preserve">.3   </w:t>
            </w:r>
            <w:r w:rsidR="00C33123">
              <w:rPr>
                <w:spacing w:val="6"/>
              </w:rPr>
              <w:t xml:space="preserve"> </w:t>
            </w:r>
            <w:r w:rsidR="00C33123">
              <w:rPr>
                <w:w w:val="107"/>
              </w:rPr>
              <w:t>Sup</w:t>
            </w:r>
            <w:r w:rsidR="00C33123">
              <w:rPr>
                <w:spacing w:val="6"/>
                <w:w w:val="107"/>
              </w:rPr>
              <w:t>p</w:t>
            </w:r>
            <w:r w:rsidR="00C33123">
              <w:rPr>
                <w:w w:val="107"/>
              </w:rPr>
              <w:t>orting</w:t>
            </w:r>
            <w:r w:rsidR="00C33123">
              <w:rPr>
                <w:spacing w:val="18"/>
                <w:w w:val="107"/>
              </w:rPr>
              <w:t xml:space="preserve"> </w:t>
            </w:r>
            <w:r w:rsidR="00C33123">
              <w:t xml:space="preserve">Images  </w:t>
            </w:r>
            <w:r w:rsidR="00C33123">
              <w:rPr>
                <w:spacing w:val="6"/>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t xml:space="preserve">. </w:t>
            </w:r>
            <w:r w:rsidR="00C33123">
              <w:rPr>
                <w:spacing w:val="5"/>
              </w:rPr>
              <w:t xml:space="preserve"> </w:t>
            </w:r>
            <w:r w:rsidR="00C33123">
              <w:rPr>
                <w:w w:val="110"/>
              </w:rPr>
              <w:t>.</w:t>
            </w:r>
          </w:p>
        </w:tc>
        <w:tc>
          <w:tcPr>
            <w:tcW w:w="384" w:type="dxa"/>
            <w:tcBorders>
              <w:top w:val="nil"/>
              <w:left w:val="nil"/>
              <w:bottom w:val="nil"/>
              <w:right w:val="nil"/>
            </w:tcBorders>
          </w:tcPr>
          <w:p w14:paraId="6B971869" w14:textId="77777777" w:rsidR="00C43277" w:rsidRDefault="00C43277">
            <w:pPr>
              <w:spacing w:before="82" w:line="249" w:lineRule="auto"/>
              <w:ind w:left="117" w:right="6" w:hanging="47"/>
              <w:jc w:val="both"/>
              <w:rPr>
                <w:w w:val="108"/>
              </w:rPr>
            </w:pPr>
            <w:r>
              <w:rPr>
                <w:spacing w:val="6"/>
                <w:w w:val="130"/>
              </w:rPr>
              <w:t>3</w:t>
            </w:r>
          </w:p>
          <w:p w14:paraId="50FAAF55" w14:textId="385CF8D9" w:rsidR="00682932" w:rsidRPr="00C43277" w:rsidRDefault="00C43277" w:rsidP="00C43277">
            <w:pPr>
              <w:spacing w:before="82" w:line="249" w:lineRule="auto"/>
              <w:ind w:right="6"/>
              <w:jc w:val="both"/>
              <w:rPr>
                <w:w w:val="108"/>
              </w:rPr>
            </w:pPr>
            <w:r>
              <w:rPr>
                <w:w w:val="108"/>
              </w:rPr>
              <w:t xml:space="preserve"> 5</w:t>
            </w:r>
            <w:r>
              <w:rPr>
                <w:w w:val="108"/>
              </w:rPr>
              <w:br/>
              <w:t xml:space="preserve"> 5</w:t>
            </w:r>
            <w:r>
              <w:rPr>
                <w:w w:val="108"/>
              </w:rPr>
              <w:br/>
              <w:t xml:space="preserve"> 7</w:t>
            </w:r>
          </w:p>
        </w:tc>
      </w:tr>
      <w:tr w:rsidR="00682932" w14:paraId="201AAB3E" w14:textId="77777777">
        <w:trPr>
          <w:trHeight w:hRule="exact" w:val="438"/>
        </w:trPr>
        <w:tc>
          <w:tcPr>
            <w:tcW w:w="247" w:type="dxa"/>
            <w:tcBorders>
              <w:top w:val="nil"/>
              <w:left w:val="nil"/>
              <w:bottom w:val="nil"/>
              <w:right w:val="nil"/>
            </w:tcBorders>
          </w:tcPr>
          <w:p w14:paraId="785C8DE9" w14:textId="7D98A745" w:rsidR="00682932" w:rsidRDefault="00F36DF6">
            <w:pPr>
              <w:spacing w:before="82"/>
              <w:ind w:left="40"/>
            </w:pPr>
            <w:r>
              <w:rPr>
                <w:w w:val="114"/>
              </w:rPr>
              <w:t>3</w:t>
            </w:r>
          </w:p>
        </w:tc>
        <w:tc>
          <w:tcPr>
            <w:tcW w:w="6323" w:type="dxa"/>
            <w:tcBorders>
              <w:top w:val="nil"/>
              <w:left w:val="nil"/>
              <w:bottom w:val="nil"/>
              <w:right w:val="nil"/>
            </w:tcBorders>
          </w:tcPr>
          <w:p w14:paraId="11BD1610" w14:textId="77777777" w:rsidR="00682932" w:rsidRDefault="00C33123">
            <w:pPr>
              <w:spacing w:before="82"/>
              <w:ind w:left="92"/>
            </w:pPr>
            <w:r>
              <w:rPr>
                <w:w w:val="120"/>
              </w:rPr>
              <w:t>Challenges</w:t>
            </w:r>
            <w:r>
              <w:rPr>
                <w:spacing w:val="17"/>
                <w:w w:val="120"/>
              </w:rPr>
              <w:t xml:space="preserve"> </w:t>
            </w:r>
            <w:r>
              <w:t>&amp;</w:t>
            </w:r>
            <w:r>
              <w:rPr>
                <w:spacing w:val="49"/>
              </w:rPr>
              <w:t xml:space="preserve"> </w:t>
            </w:r>
            <w:r>
              <w:rPr>
                <w:spacing w:val="-19"/>
                <w:w w:val="130"/>
              </w:rPr>
              <w:t>T</w:t>
            </w:r>
            <w:r>
              <w:rPr>
                <w:w w:val="123"/>
              </w:rPr>
              <w:t>a</w:t>
            </w:r>
            <w:r>
              <w:rPr>
                <w:spacing w:val="-6"/>
                <w:w w:val="123"/>
              </w:rPr>
              <w:t>k</w:t>
            </w:r>
            <w:r>
              <w:rPr>
                <w:w w:val="122"/>
              </w:rPr>
              <w:t>e</w:t>
            </w:r>
            <w:r>
              <w:rPr>
                <w:spacing w:val="-6"/>
                <w:w w:val="122"/>
              </w:rPr>
              <w:t>a</w:t>
            </w:r>
            <w:r>
              <w:rPr>
                <w:spacing w:val="-6"/>
                <w:w w:val="114"/>
              </w:rPr>
              <w:t>w</w:t>
            </w:r>
            <w:r>
              <w:rPr>
                <w:spacing w:val="-6"/>
                <w:w w:val="125"/>
              </w:rPr>
              <w:t>a</w:t>
            </w:r>
            <w:r>
              <w:rPr>
                <w:w w:val="120"/>
              </w:rPr>
              <w:t>y</w:t>
            </w:r>
          </w:p>
        </w:tc>
        <w:tc>
          <w:tcPr>
            <w:tcW w:w="384" w:type="dxa"/>
            <w:tcBorders>
              <w:top w:val="nil"/>
              <w:left w:val="nil"/>
              <w:bottom w:val="nil"/>
              <w:right w:val="nil"/>
            </w:tcBorders>
          </w:tcPr>
          <w:p w14:paraId="1E042561" w14:textId="49EC41BA" w:rsidR="00682932" w:rsidRDefault="00C43277">
            <w:pPr>
              <w:spacing w:before="82"/>
              <w:ind w:left="71"/>
            </w:pPr>
            <w:r>
              <w:rPr>
                <w:spacing w:val="6"/>
                <w:w w:val="130"/>
              </w:rPr>
              <w:t>8</w:t>
            </w:r>
          </w:p>
        </w:tc>
      </w:tr>
      <w:tr w:rsidR="00682932" w14:paraId="71A4FEEC" w14:textId="77777777">
        <w:trPr>
          <w:trHeight w:hRule="exact" w:val="438"/>
        </w:trPr>
        <w:tc>
          <w:tcPr>
            <w:tcW w:w="247" w:type="dxa"/>
            <w:tcBorders>
              <w:top w:val="nil"/>
              <w:left w:val="nil"/>
              <w:bottom w:val="nil"/>
              <w:right w:val="nil"/>
            </w:tcBorders>
          </w:tcPr>
          <w:p w14:paraId="3A283B6C" w14:textId="38101B68" w:rsidR="00682932" w:rsidRDefault="00F36DF6">
            <w:pPr>
              <w:spacing w:before="82"/>
              <w:ind w:left="40"/>
            </w:pPr>
            <w:r>
              <w:rPr>
                <w:w w:val="114"/>
              </w:rPr>
              <w:t>4</w:t>
            </w:r>
          </w:p>
        </w:tc>
        <w:tc>
          <w:tcPr>
            <w:tcW w:w="6323" w:type="dxa"/>
            <w:tcBorders>
              <w:top w:val="nil"/>
              <w:left w:val="nil"/>
              <w:bottom w:val="nil"/>
              <w:right w:val="nil"/>
            </w:tcBorders>
          </w:tcPr>
          <w:p w14:paraId="347C662B" w14:textId="77777777" w:rsidR="00682932" w:rsidRDefault="00C33123">
            <w:pPr>
              <w:spacing w:before="82"/>
              <w:ind w:left="92"/>
            </w:pPr>
            <w:r>
              <w:rPr>
                <w:spacing w:val="-19"/>
                <w:w w:val="129"/>
              </w:rPr>
              <w:t>F</w:t>
            </w:r>
            <w:r>
              <w:rPr>
                <w:w w:val="132"/>
              </w:rPr>
              <w:t>uture</w:t>
            </w:r>
          </w:p>
        </w:tc>
        <w:tc>
          <w:tcPr>
            <w:tcW w:w="384" w:type="dxa"/>
            <w:tcBorders>
              <w:top w:val="nil"/>
              <w:left w:val="nil"/>
              <w:bottom w:val="nil"/>
              <w:right w:val="nil"/>
            </w:tcBorders>
          </w:tcPr>
          <w:p w14:paraId="2368417C" w14:textId="6ADE4FDD" w:rsidR="00682932" w:rsidRDefault="00C43277">
            <w:pPr>
              <w:spacing w:before="82"/>
              <w:ind w:left="71"/>
            </w:pPr>
            <w:r>
              <w:rPr>
                <w:spacing w:val="6"/>
                <w:w w:val="130"/>
              </w:rPr>
              <w:t>9</w:t>
            </w:r>
          </w:p>
        </w:tc>
      </w:tr>
      <w:tr w:rsidR="00C43277" w14:paraId="155DC38C" w14:textId="77777777">
        <w:trPr>
          <w:trHeight w:hRule="exact" w:val="419"/>
        </w:trPr>
        <w:tc>
          <w:tcPr>
            <w:tcW w:w="247" w:type="dxa"/>
            <w:tcBorders>
              <w:top w:val="nil"/>
              <w:left w:val="nil"/>
              <w:bottom w:val="nil"/>
              <w:right w:val="nil"/>
            </w:tcBorders>
          </w:tcPr>
          <w:p w14:paraId="61D48B82" w14:textId="380BE804" w:rsidR="00C43277" w:rsidRDefault="00C43277" w:rsidP="00C43277">
            <w:pPr>
              <w:spacing w:before="82"/>
              <w:ind w:left="40"/>
            </w:pPr>
            <w:r>
              <w:rPr>
                <w:w w:val="114"/>
              </w:rPr>
              <w:t>5</w:t>
            </w:r>
          </w:p>
        </w:tc>
        <w:tc>
          <w:tcPr>
            <w:tcW w:w="6323" w:type="dxa"/>
            <w:tcBorders>
              <w:top w:val="nil"/>
              <w:left w:val="nil"/>
              <w:bottom w:val="nil"/>
              <w:right w:val="nil"/>
            </w:tcBorders>
          </w:tcPr>
          <w:p w14:paraId="31F8EA18" w14:textId="0A2E3E62" w:rsidR="00C43277" w:rsidRDefault="00C43277" w:rsidP="00C43277">
            <w:pPr>
              <w:spacing w:before="82"/>
              <w:ind w:left="92"/>
            </w:pPr>
            <w:r>
              <w:rPr>
                <w:w w:val="124"/>
              </w:rPr>
              <w:t>Additional</w:t>
            </w:r>
            <w:r>
              <w:rPr>
                <w:spacing w:val="15"/>
                <w:w w:val="124"/>
              </w:rPr>
              <w:t xml:space="preserve"> </w:t>
            </w:r>
            <w:r>
              <w:rPr>
                <w:w w:val="124"/>
              </w:rPr>
              <w:t>Notes</w:t>
            </w:r>
          </w:p>
        </w:tc>
        <w:tc>
          <w:tcPr>
            <w:tcW w:w="384" w:type="dxa"/>
            <w:tcBorders>
              <w:top w:val="nil"/>
              <w:left w:val="nil"/>
              <w:bottom w:val="nil"/>
              <w:right w:val="nil"/>
            </w:tcBorders>
          </w:tcPr>
          <w:p w14:paraId="2B1BE4A8" w14:textId="162B824E" w:rsidR="00C43277" w:rsidRDefault="00C43277" w:rsidP="00C43277">
            <w:pPr>
              <w:spacing w:before="82"/>
              <w:ind w:left="84"/>
              <w:rPr>
                <w:w w:val="123"/>
              </w:rPr>
            </w:pPr>
            <w:r>
              <w:rPr>
                <w:w w:val="123"/>
              </w:rPr>
              <w:t>10</w:t>
            </w:r>
          </w:p>
          <w:p w14:paraId="79503713" w14:textId="77777777" w:rsidR="00C43277" w:rsidRDefault="00C43277" w:rsidP="00C43277">
            <w:pPr>
              <w:spacing w:before="82"/>
              <w:ind w:left="84"/>
            </w:pPr>
          </w:p>
        </w:tc>
      </w:tr>
    </w:tbl>
    <w:p w14:paraId="49239E36" w14:textId="7F721FF4" w:rsidR="00682932" w:rsidRDefault="005E5EA4">
      <w:pPr>
        <w:sectPr w:rsidR="00682932" w:rsidSect="00C43277">
          <w:footerReference w:type="default" r:id="rId7"/>
          <w:pgSz w:w="12240" w:h="15840"/>
          <w:pgMar w:top="1480" w:right="1720" w:bottom="280" w:left="1720" w:header="0" w:footer="1737" w:gutter="0"/>
          <w:pgNumType w:start="1"/>
          <w:cols w:space="720"/>
        </w:sectPr>
      </w:pPr>
      <w:r>
        <w:tab/>
        <w:t xml:space="preserve">     </w:t>
      </w:r>
      <w:r w:rsidR="00F36DF6">
        <w:rPr>
          <w:w w:val="114"/>
        </w:rPr>
        <w:t>6</w:t>
      </w:r>
      <w:r>
        <w:t xml:space="preserve">   </w:t>
      </w:r>
      <w:r>
        <w:rPr>
          <w:w w:val="124"/>
        </w:rPr>
        <w:t>References</w:t>
      </w:r>
      <w:r w:rsidR="00F67237">
        <w:rPr>
          <w:w w:val="124"/>
        </w:rPr>
        <w:tab/>
      </w:r>
      <w:r w:rsidR="00F67237">
        <w:rPr>
          <w:w w:val="124"/>
        </w:rPr>
        <w:tab/>
      </w:r>
      <w:r w:rsidR="00F67237">
        <w:rPr>
          <w:w w:val="124"/>
        </w:rPr>
        <w:tab/>
      </w:r>
      <w:r w:rsidR="00F67237">
        <w:rPr>
          <w:w w:val="124"/>
        </w:rPr>
        <w:tab/>
      </w:r>
      <w:r w:rsidR="00F67237">
        <w:rPr>
          <w:w w:val="124"/>
        </w:rPr>
        <w:tab/>
      </w:r>
      <w:r w:rsidR="00F67237">
        <w:rPr>
          <w:w w:val="124"/>
        </w:rPr>
        <w:tab/>
      </w:r>
      <w:r w:rsidR="00F67237">
        <w:rPr>
          <w:w w:val="124"/>
        </w:rPr>
        <w:tab/>
      </w:r>
      <w:r w:rsidR="00C43277">
        <w:rPr>
          <w:w w:val="124"/>
        </w:rPr>
        <w:t xml:space="preserve">     </w:t>
      </w:r>
    </w:p>
    <w:p w14:paraId="76795AFA" w14:textId="77777777" w:rsidR="00682932" w:rsidRDefault="00682932">
      <w:pPr>
        <w:spacing w:line="140" w:lineRule="exact"/>
        <w:rPr>
          <w:sz w:val="14"/>
          <w:szCs w:val="14"/>
        </w:rPr>
      </w:pPr>
    </w:p>
    <w:p w14:paraId="28A40F19" w14:textId="77777777" w:rsidR="00682932" w:rsidRDefault="00682932">
      <w:pPr>
        <w:spacing w:line="200" w:lineRule="exact"/>
      </w:pPr>
    </w:p>
    <w:p w14:paraId="38E409AD" w14:textId="77777777" w:rsidR="00682932" w:rsidRDefault="00682932">
      <w:pPr>
        <w:spacing w:line="200" w:lineRule="exact"/>
      </w:pPr>
    </w:p>
    <w:p w14:paraId="1F53F24A" w14:textId="77777777" w:rsidR="00682932" w:rsidRDefault="00682932">
      <w:pPr>
        <w:spacing w:line="200" w:lineRule="exact"/>
      </w:pPr>
    </w:p>
    <w:p w14:paraId="7282BC73" w14:textId="77777777" w:rsidR="00682932" w:rsidRDefault="00682932">
      <w:pPr>
        <w:spacing w:line="200" w:lineRule="exact"/>
      </w:pPr>
    </w:p>
    <w:p w14:paraId="1C847121" w14:textId="77777777" w:rsidR="00682932" w:rsidRDefault="00C33123">
      <w:pPr>
        <w:spacing w:before="13"/>
        <w:ind w:left="955" w:right="6546"/>
        <w:jc w:val="both"/>
        <w:rPr>
          <w:sz w:val="28"/>
          <w:szCs w:val="28"/>
        </w:rPr>
      </w:pPr>
      <w:r>
        <w:rPr>
          <w:sz w:val="28"/>
          <w:szCs w:val="28"/>
        </w:rPr>
        <w:t xml:space="preserve">1   </w:t>
      </w:r>
      <w:r>
        <w:rPr>
          <w:spacing w:val="64"/>
          <w:sz w:val="28"/>
          <w:szCs w:val="28"/>
        </w:rPr>
        <w:t xml:space="preserve"> </w:t>
      </w:r>
      <w:r>
        <w:rPr>
          <w:spacing w:val="-27"/>
          <w:w w:val="131"/>
          <w:sz w:val="28"/>
          <w:szCs w:val="28"/>
        </w:rPr>
        <w:t>T</w:t>
      </w:r>
      <w:r>
        <w:rPr>
          <w:w w:val="119"/>
          <w:sz w:val="28"/>
          <w:szCs w:val="28"/>
        </w:rPr>
        <w:t>opic</w:t>
      </w:r>
    </w:p>
    <w:p w14:paraId="1FF4C174" w14:textId="77777777" w:rsidR="00682932" w:rsidRDefault="00682932">
      <w:pPr>
        <w:spacing w:before="9" w:line="180" w:lineRule="exact"/>
        <w:rPr>
          <w:sz w:val="18"/>
          <w:szCs w:val="18"/>
        </w:rPr>
      </w:pPr>
    </w:p>
    <w:p w14:paraId="0BAE370A" w14:textId="22801351" w:rsidR="00682932" w:rsidRDefault="00580679">
      <w:pPr>
        <w:ind w:left="955" w:right="3159"/>
        <w:jc w:val="both"/>
      </w:pPr>
      <w:r>
        <w:t>Discussion of Data Mining, Text Scraping and other research tools used to implement a programmatic search of text Tweets on the Twitter Social Media Platform.</w:t>
      </w:r>
    </w:p>
    <w:p w14:paraId="2671D0C9" w14:textId="776377FF" w:rsidR="005105D1" w:rsidRDefault="005105D1">
      <w:pPr>
        <w:ind w:left="955" w:right="3159"/>
        <w:jc w:val="both"/>
      </w:pPr>
    </w:p>
    <w:p w14:paraId="3DFF6EB1" w14:textId="3A1F77F5" w:rsidR="005105D1" w:rsidRPr="005105D1" w:rsidRDefault="005105D1">
      <w:pPr>
        <w:ind w:left="955" w:right="3159"/>
        <w:jc w:val="both"/>
        <w:rPr>
          <w:b/>
          <w:i/>
        </w:rPr>
      </w:pPr>
      <w:r>
        <w:rPr>
          <w:i/>
        </w:rPr>
        <w:t xml:space="preserve">Database </w:t>
      </w:r>
      <w:proofErr w:type="spellStart"/>
      <w:r>
        <w:rPr>
          <w:i/>
        </w:rPr>
        <w:t>Appications</w:t>
      </w:r>
      <w:proofErr w:type="spellEnd"/>
      <w:r>
        <w:rPr>
          <w:i/>
        </w:rPr>
        <w:t>: Data Mining; Information Search and Retrieval; Search Process</w:t>
      </w:r>
    </w:p>
    <w:p w14:paraId="35824171" w14:textId="77777777" w:rsidR="00682932" w:rsidRDefault="00682932">
      <w:pPr>
        <w:spacing w:before="10" w:line="280" w:lineRule="exact"/>
        <w:rPr>
          <w:sz w:val="28"/>
          <w:szCs w:val="28"/>
        </w:rPr>
      </w:pPr>
    </w:p>
    <w:p w14:paraId="6115587A" w14:textId="77777777" w:rsidR="00682932" w:rsidRDefault="00C33123">
      <w:pPr>
        <w:ind w:left="955" w:right="6198"/>
        <w:jc w:val="both"/>
        <w:rPr>
          <w:sz w:val="24"/>
          <w:szCs w:val="24"/>
        </w:rPr>
      </w:pPr>
      <w:r>
        <w:rPr>
          <w:sz w:val="24"/>
          <w:szCs w:val="24"/>
        </w:rPr>
        <w:t xml:space="preserve">1.1    </w:t>
      </w:r>
      <w:r>
        <w:rPr>
          <w:spacing w:val="11"/>
          <w:sz w:val="24"/>
          <w:szCs w:val="24"/>
        </w:rPr>
        <w:t xml:space="preserve"> </w:t>
      </w:r>
      <w:r>
        <w:rPr>
          <w:w w:val="122"/>
          <w:sz w:val="24"/>
          <w:szCs w:val="24"/>
        </w:rPr>
        <w:t>Problem</w:t>
      </w:r>
    </w:p>
    <w:p w14:paraId="0AF024A7" w14:textId="77777777" w:rsidR="00682932" w:rsidRDefault="00682932">
      <w:pPr>
        <w:spacing w:before="9" w:line="120" w:lineRule="exact"/>
        <w:rPr>
          <w:sz w:val="12"/>
          <w:szCs w:val="12"/>
        </w:rPr>
      </w:pPr>
    </w:p>
    <w:p w14:paraId="39BAD676" w14:textId="19767B91" w:rsidR="00682932" w:rsidRDefault="005105D1">
      <w:pPr>
        <w:spacing w:line="249" w:lineRule="auto"/>
        <w:ind w:left="955" w:right="922"/>
      </w:pPr>
      <w:r>
        <w:t>This project was intended to provide a historical record of a given tweet, looking for its likely origin by tracking down the earliest posted version of its text, image or video. In its final form, the project implements a simple weighting algorithm to provide a list of most similar tweets organized by time.</w:t>
      </w:r>
    </w:p>
    <w:p w14:paraId="4FC244C2" w14:textId="77777777" w:rsidR="00682932" w:rsidRDefault="00682932">
      <w:pPr>
        <w:spacing w:before="2" w:line="280" w:lineRule="exact"/>
        <w:rPr>
          <w:sz w:val="28"/>
          <w:szCs w:val="28"/>
        </w:rPr>
      </w:pPr>
    </w:p>
    <w:p w14:paraId="6AD4A2C9" w14:textId="006DA5BD" w:rsidR="00682932" w:rsidRDefault="00C33123">
      <w:pPr>
        <w:ind w:left="955" w:right="4655"/>
        <w:jc w:val="both"/>
        <w:rPr>
          <w:sz w:val="24"/>
          <w:szCs w:val="24"/>
        </w:rPr>
      </w:pPr>
      <w:r>
        <w:rPr>
          <w:sz w:val="24"/>
          <w:szCs w:val="24"/>
        </w:rPr>
        <w:t xml:space="preserve">1.2    </w:t>
      </w:r>
      <w:r>
        <w:rPr>
          <w:spacing w:val="11"/>
          <w:sz w:val="24"/>
          <w:szCs w:val="24"/>
        </w:rPr>
        <w:t xml:space="preserve"> </w:t>
      </w:r>
      <w:r>
        <w:rPr>
          <w:w w:val="122"/>
          <w:sz w:val="24"/>
          <w:szCs w:val="24"/>
        </w:rPr>
        <w:t>Moti</w:t>
      </w:r>
      <w:r>
        <w:rPr>
          <w:spacing w:val="-17"/>
          <w:w w:val="122"/>
          <w:sz w:val="24"/>
          <w:szCs w:val="24"/>
        </w:rPr>
        <w:t>v</w:t>
      </w:r>
      <w:r>
        <w:rPr>
          <w:w w:val="122"/>
          <w:sz w:val="24"/>
          <w:szCs w:val="24"/>
        </w:rPr>
        <w:t>ation</w:t>
      </w:r>
    </w:p>
    <w:p w14:paraId="7A75F0D4" w14:textId="77777777" w:rsidR="00682932" w:rsidRDefault="00682932">
      <w:pPr>
        <w:spacing w:before="9" w:line="120" w:lineRule="exact"/>
        <w:rPr>
          <w:sz w:val="12"/>
          <w:szCs w:val="12"/>
        </w:rPr>
      </w:pPr>
    </w:p>
    <w:p w14:paraId="19A4DFF1" w14:textId="21595380" w:rsidR="00682932" w:rsidRDefault="005105D1">
      <w:pPr>
        <w:spacing w:line="249" w:lineRule="auto"/>
        <w:ind w:left="955" w:right="937"/>
      </w:pPr>
      <w:r>
        <w:t xml:space="preserve">The primary motivation was to curtail the phenomenon known among twitter users as ‘stolen tweets,’ which is the act of reposting the text/photo content of another person’s tweet, without providing attribution or in other ways indicating original authorship. </w:t>
      </w:r>
    </w:p>
    <w:p w14:paraId="7AE5127D" w14:textId="3D789753" w:rsidR="005105D1" w:rsidRDefault="005105D1">
      <w:pPr>
        <w:spacing w:line="249" w:lineRule="auto"/>
        <w:ind w:left="955" w:right="937"/>
      </w:pPr>
      <w:r>
        <w:t>In addition, the idea of having a tool like this for historical or entertainment purposes seemed immensely useful, to track a trend or ‘meme’ which may have originated on Twitter.</w:t>
      </w:r>
    </w:p>
    <w:p w14:paraId="652FDBD1" w14:textId="77777777" w:rsidR="00682932" w:rsidRDefault="00682932">
      <w:pPr>
        <w:spacing w:before="2" w:line="280" w:lineRule="exact"/>
        <w:rPr>
          <w:sz w:val="28"/>
          <w:szCs w:val="28"/>
        </w:rPr>
      </w:pPr>
    </w:p>
    <w:p w14:paraId="7810D4C3" w14:textId="77777777" w:rsidR="00682932" w:rsidRDefault="00C33123">
      <w:pPr>
        <w:ind w:left="955" w:right="5845"/>
        <w:jc w:val="both"/>
        <w:rPr>
          <w:sz w:val="24"/>
          <w:szCs w:val="24"/>
        </w:rPr>
      </w:pPr>
      <w:r>
        <w:rPr>
          <w:sz w:val="24"/>
          <w:szCs w:val="24"/>
        </w:rPr>
        <w:t xml:space="preserve">1.3    </w:t>
      </w:r>
      <w:r>
        <w:rPr>
          <w:spacing w:val="11"/>
          <w:sz w:val="24"/>
          <w:szCs w:val="24"/>
        </w:rPr>
        <w:t xml:space="preserve"> </w:t>
      </w:r>
      <w:r>
        <w:rPr>
          <w:w w:val="120"/>
          <w:sz w:val="24"/>
          <w:szCs w:val="24"/>
        </w:rPr>
        <w:t>Description</w:t>
      </w:r>
    </w:p>
    <w:p w14:paraId="38BF3600" w14:textId="77777777" w:rsidR="00682932" w:rsidRDefault="00682932">
      <w:pPr>
        <w:spacing w:before="9" w:line="120" w:lineRule="exact"/>
        <w:rPr>
          <w:sz w:val="12"/>
          <w:szCs w:val="12"/>
        </w:rPr>
      </w:pPr>
    </w:p>
    <w:p w14:paraId="1A876CE7" w14:textId="35231E96" w:rsidR="00682932" w:rsidRDefault="005105D1">
      <w:pPr>
        <w:spacing w:line="249" w:lineRule="auto"/>
        <w:ind w:left="955" w:right="936"/>
        <w:jc w:val="both"/>
      </w:pPr>
      <w:r>
        <w:t xml:space="preserve">The program takes as input, any </w:t>
      </w:r>
      <w:r w:rsidR="00C43277">
        <w:t>publicly</w:t>
      </w:r>
      <w:r>
        <w:t xml:space="preserve"> visible tweet on the Twitter platform (Linked to by simple HTML.) It then uses open source text-scraping projects as a tool to gather all similar tweets, working from the beginning of Twitter to the present. An exact match to the original query stops the process (representing either the first version of the tweet, or the version being queried), and all collected Tweets are sorted by age in a local database.</w:t>
      </w:r>
    </w:p>
    <w:p w14:paraId="586997A8" w14:textId="77777777" w:rsidR="00682932" w:rsidRDefault="00682932">
      <w:pPr>
        <w:spacing w:before="2" w:line="280" w:lineRule="exact"/>
        <w:rPr>
          <w:sz w:val="28"/>
          <w:szCs w:val="28"/>
        </w:rPr>
      </w:pPr>
    </w:p>
    <w:p w14:paraId="65EBFBA5" w14:textId="77777777" w:rsidR="00682932" w:rsidRDefault="00C33123">
      <w:pPr>
        <w:ind w:left="955" w:right="6513"/>
        <w:jc w:val="both"/>
        <w:rPr>
          <w:sz w:val="24"/>
          <w:szCs w:val="24"/>
        </w:rPr>
      </w:pPr>
      <w:r>
        <w:rPr>
          <w:sz w:val="24"/>
          <w:szCs w:val="24"/>
        </w:rPr>
        <w:t xml:space="preserve">1.4    </w:t>
      </w:r>
      <w:r>
        <w:rPr>
          <w:spacing w:val="11"/>
          <w:sz w:val="24"/>
          <w:szCs w:val="24"/>
        </w:rPr>
        <w:t xml:space="preserve"> </w:t>
      </w:r>
      <w:r>
        <w:rPr>
          <w:w w:val="115"/>
          <w:sz w:val="24"/>
          <w:szCs w:val="24"/>
        </w:rPr>
        <w:t>Sco</w:t>
      </w:r>
      <w:r>
        <w:rPr>
          <w:spacing w:val="8"/>
          <w:w w:val="115"/>
          <w:sz w:val="24"/>
          <w:szCs w:val="24"/>
        </w:rPr>
        <w:t>p</w:t>
      </w:r>
      <w:r>
        <w:rPr>
          <w:w w:val="115"/>
          <w:sz w:val="24"/>
          <w:szCs w:val="24"/>
        </w:rPr>
        <w:t>e</w:t>
      </w:r>
    </w:p>
    <w:p w14:paraId="2921CD32" w14:textId="77777777" w:rsidR="00682932" w:rsidRDefault="00682932">
      <w:pPr>
        <w:spacing w:before="9" w:line="120" w:lineRule="exact"/>
        <w:rPr>
          <w:sz w:val="12"/>
          <w:szCs w:val="12"/>
        </w:rPr>
      </w:pPr>
    </w:p>
    <w:p w14:paraId="10C9D25B" w14:textId="458EE798" w:rsidR="00682932" w:rsidRDefault="005105D1">
      <w:pPr>
        <w:spacing w:line="249" w:lineRule="auto"/>
        <w:ind w:left="955" w:right="936"/>
      </w:pPr>
      <w:r>
        <w:t>The project was a deliberate decision to work entirely within the constraints of available systems and tools, using them only as a means to implement my search logic programmatically. For reasons that will be discussed later, it will not search for photos and videos, and does not, as of this moment implement any text weight beyond direct matches</w:t>
      </w:r>
      <w:r w:rsidR="00F36DF6">
        <w:t xml:space="preserve"> (w/ wildcards). </w:t>
      </w:r>
    </w:p>
    <w:p w14:paraId="032DECBA" w14:textId="41B2443B" w:rsidR="00F36DF6" w:rsidRDefault="00F36DF6">
      <w:r>
        <w:br w:type="page"/>
      </w:r>
    </w:p>
    <w:p w14:paraId="6EF06352" w14:textId="77777777" w:rsidR="00682932" w:rsidRDefault="00682932">
      <w:pPr>
        <w:spacing w:line="200" w:lineRule="exact"/>
      </w:pPr>
    </w:p>
    <w:p w14:paraId="5664D2A7" w14:textId="67E583DD" w:rsidR="00682932" w:rsidRPr="00F36DF6" w:rsidRDefault="00F36DF6" w:rsidP="00F36DF6">
      <w:pPr>
        <w:spacing w:before="13"/>
        <w:ind w:left="955" w:right="4583"/>
        <w:jc w:val="both"/>
        <w:rPr>
          <w:sz w:val="28"/>
          <w:szCs w:val="28"/>
        </w:rPr>
      </w:pPr>
      <w:r>
        <w:rPr>
          <w:sz w:val="28"/>
          <w:szCs w:val="28"/>
        </w:rPr>
        <w:t>2</w:t>
      </w:r>
      <w:r w:rsidR="00C33123">
        <w:rPr>
          <w:sz w:val="28"/>
          <w:szCs w:val="28"/>
        </w:rPr>
        <w:t xml:space="preserve">   </w:t>
      </w:r>
      <w:r w:rsidR="00C33123">
        <w:rPr>
          <w:spacing w:val="64"/>
          <w:sz w:val="28"/>
          <w:szCs w:val="28"/>
        </w:rPr>
        <w:t xml:space="preserve"> </w:t>
      </w:r>
      <w:r w:rsidR="00C33123">
        <w:rPr>
          <w:w w:val="131"/>
          <w:sz w:val="28"/>
          <w:szCs w:val="28"/>
        </w:rPr>
        <w:t>Pro</w:t>
      </w:r>
      <w:r w:rsidR="00C33123">
        <w:rPr>
          <w:spacing w:val="-51"/>
          <w:sz w:val="28"/>
          <w:szCs w:val="28"/>
        </w:rPr>
        <w:t xml:space="preserve"> </w:t>
      </w:r>
      <w:proofErr w:type="spellStart"/>
      <w:r w:rsidR="00C33123">
        <w:rPr>
          <w:w w:val="127"/>
          <w:sz w:val="28"/>
          <w:szCs w:val="28"/>
        </w:rPr>
        <w:t>ject</w:t>
      </w:r>
      <w:proofErr w:type="spellEnd"/>
      <w:r w:rsidR="00C33123">
        <w:rPr>
          <w:spacing w:val="19"/>
          <w:w w:val="127"/>
          <w:sz w:val="28"/>
          <w:szCs w:val="28"/>
        </w:rPr>
        <w:t xml:space="preserve"> </w:t>
      </w:r>
      <w:r w:rsidR="00C33123">
        <w:rPr>
          <w:w w:val="124"/>
          <w:sz w:val="28"/>
          <w:szCs w:val="28"/>
        </w:rPr>
        <w:t>Breakd</w:t>
      </w:r>
      <w:r w:rsidR="00C33123">
        <w:rPr>
          <w:spacing w:val="-8"/>
          <w:w w:val="124"/>
          <w:sz w:val="28"/>
          <w:szCs w:val="28"/>
        </w:rPr>
        <w:t>o</w:t>
      </w:r>
      <w:r w:rsidR="00C33123">
        <w:rPr>
          <w:w w:val="120"/>
          <w:sz w:val="28"/>
          <w:szCs w:val="28"/>
        </w:rPr>
        <w:t>wn</w:t>
      </w:r>
    </w:p>
    <w:p w14:paraId="74F2384A" w14:textId="77777777" w:rsidR="00682932" w:rsidRDefault="00682932">
      <w:pPr>
        <w:spacing w:before="10" w:line="280" w:lineRule="exact"/>
        <w:rPr>
          <w:sz w:val="28"/>
          <w:szCs w:val="28"/>
        </w:rPr>
      </w:pPr>
    </w:p>
    <w:p w14:paraId="0B66771B" w14:textId="367C3349" w:rsidR="00682932" w:rsidRDefault="00F36DF6">
      <w:pPr>
        <w:ind w:left="955" w:right="5714"/>
        <w:jc w:val="both"/>
        <w:rPr>
          <w:sz w:val="24"/>
          <w:szCs w:val="24"/>
        </w:rPr>
      </w:pPr>
      <w:r>
        <w:rPr>
          <w:sz w:val="24"/>
          <w:szCs w:val="24"/>
        </w:rPr>
        <w:t>2</w:t>
      </w:r>
      <w:r w:rsidR="00C33123">
        <w:rPr>
          <w:sz w:val="24"/>
          <w:szCs w:val="24"/>
        </w:rPr>
        <w:t xml:space="preserve">.1    </w:t>
      </w:r>
      <w:r w:rsidR="00C33123">
        <w:rPr>
          <w:spacing w:val="11"/>
          <w:sz w:val="24"/>
          <w:szCs w:val="24"/>
        </w:rPr>
        <w:t xml:space="preserve"> </w:t>
      </w:r>
      <w:r w:rsidR="00C33123">
        <w:rPr>
          <w:w w:val="120"/>
          <w:sz w:val="24"/>
          <w:szCs w:val="24"/>
        </w:rPr>
        <w:t>Ar</w:t>
      </w:r>
      <w:r w:rsidR="00C33123">
        <w:rPr>
          <w:spacing w:val="-7"/>
          <w:w w:val="120"/>
          <w:sz w:val="24"/>
          <w:szCs w:val="24"/>
        </w:rPr>
        <w:t>c</w:t>
      </w:r>
      <w:r w:rsidR="00C33123">
        <w:rPr>
          <w:w w:val="126"/>
          <w:sz w:val="24"/>
          <w:szCs w:val="24"/>
        </w:rPr>
        <w:t>hitecture</w:t>
      </w:r>
    </w:p>
    <w:p w14:paraId="74F402F9" w14:textId="77777777" w:rsidR="00682932" w:rsidRDefault="00682932">
      <w:pPr>
        <w:spacing w:before="9" w:line="120" w:lineRule="exact"/>
        <w:rPr>
          <w:sz w:val="12"/>
          <w:szCs w:val="12"/>
        </w:rPr>
      </w:pPr>
    </w:p>
    <w:p w14:paraId="50230530" w14:textId="48FA519E" w:rsidR="00682932" w:rsidRDefault="00F36DF6">
      <w:pPr>
        <w:spacing w:line="249" w:lineRule="auto"/>
        <w:ind w:left="955" w:right="937"/>
        <w:jc w:val="both"/>
      </w:pPr>
      <w:r>
        <w:t>The program is a combination of the following systems and subsystems.</w:t>
      </w:r>
    </w:p>
    <w:p w14:paraId="4619F357" w14:textId="7AE0E7AA" w:rsidR="00F36DF6" w:rsidRDefault="00F36DF6" w:rsidP="00F36DF6">
      <w:pPr>
        <w:pStyle w:val="ListParagraph"/>
        <w:numPr>
          <w:ilvl w:val="0"/>
          <w:numId w:val="2"/>
        </w:numPr>
        <w:spacing w:line="249" w:lineRule="auto"/>
        <w:ind w:right="937"/>
        <w:jc w:val="both"/>
      </w:pPr>
      <w:r>
        <w:t>Twitter is the basis for all input: Tweets are retrieved in one of two ways</w:t>
      </w:r>
    </w:p>
    <w:p w14:paraId="21245CB8" w14:textId="59C2C27D" w:rsidR="00F36DF6" w:rsidRDefault="00F36DF6" w:rsidP="00F36DF6">
      <w:pPr>
        <w:pStyle w:val="ListParagraph"/>
        <w:numPr>
          <w:ilvl w:val="1"/>
          <w:numId w:val="2"/>
        </w:numPr>
        <w:pBdr>
          <w:bottom w:val="single" w:sz="4" w:space="1" w:color="auto"/>
        </w:pBdr>
        <w:spacing w:line="249" w:lineRule="auto"/>
        <w:ind w:right="937"/>
        <w:jc w:val="both"/>
      </w:pPr>
      <w:r>
        <w:t>Multiple Tweets: Python-Based Text-Scraping: See Below.</w:t>
      </w:r>
    </w:p>
    <w:p w14:paraId="6BD1AF7B" w14:textId="2D9AECF7" w:rsidR="00F36DF6" w:rsidRDefault="00F36DF6" w:rsidP="00F36DF6">
      <w:pPr>
        <w:pStyle w:val="ListParagraph"/>
        <w:numPr>
          <w:ilvl w:val="1"/>
          <w:numId w:val="2"/>
        </w:numPr>
        <w:pBdr>
          <w:bottom w:val="single" w:sz="4" w:space="1" w:color="auto"/>
        </w:pBdr>
        <w:spacing w:line="249" w:lineRule="auto"/>
        <w:ind w:right="937"/>
        <w:jc w:val="both"/>
      </w:pPr>
      <w:r>
        <w:t>Single Tweet for Display: Twitter API/Embedding</w:t>
      </w:r>
    </w:p>
    <w:p w14:paraId="4436E0F9" w14:textId="659D5CE0" w:rsidR="00F36DF6" w:rsidRDefault="00F36DF6" w:rsidP="00F36DF6">
      <w:pPr>
        <w:pStyle w:val="ListParagraph"/>
        <w:numPr>
          <w:ilvl w:val="0"/>
          <w:numId w:val="2"/>
        </w:numPr>
        <w:pBdr>
          <w:bottom w:val="single" w:sz="4" w:space="1" w:color="auto"/>
        </w:pBdr>
        <w:spacing w:line="249" w:lineRule="auto"/>
        <w:ind w:right="937"/>
        <w:jc w:val="both"/>
      </w:pPr>
      <w:proofErr w:type="spellStart"/>
      <w:r>
        <w:t>TweetScraper</w:t>
      </w:r>
      <w:proofErr w:type="spellEnd"/>
      <w:r>
        <w:t>, authored by Tom Dickenson[1]. Uses HTML-GET queries to produce an HTML readable page with the results of a simple text search using Twitter’s user-visible search page. Returns a JSON Array, and implements a simple search, or a date-restricted search.</w:t>
      </w:r>
    </w:p>
    <w:p w14:paraId="6100D93C" w14:textId="115CAD99" w:rsidR="009905BF" w:rsidRDefault="009905BF" w:rsidP="009905BF">
      <w:pPr>
        <w:pStyle w:val="ListParagraph"/>
        <w:numPr>
          <w:ilvl w:val="0"/>
          <w:numId w:val="2"/>
        </w:numPr>
        <w:pBdr>
          <w:bottom w:val="single" w:sz="4" w:space="1" w:color="auto"/>
        </w:pBdr>
        <w:spacing w:line="249" w:lineRule="auto"/>
        <w:ind w:right="937"/>
        <w:jc w:val="both"/>
      </w:pPr>
      <w:proofErr w:type="spellStart"/>
      <w:r>
        <w:t>tmhOAuth</w:t>
      </w:r>
      <w:proofErr w:type="spellEnd"/>
      <w:r>
        <w:t xml:space="preserve">, </w:t>
      </w:r>
      <w:hyperlink r:id="rId8" w:history="1">
        <w:r w:rsidRPr="008A714C">
          <w:rPr>
            <w:rStyle w:val="Hyperlink"/>
          </w:rPr>
          <w:t>https://github.com/themattharris/tmhOAuth</w:t>
        </w:r>
      </w:hyperlink>
      <w:r>
        <w:t>, a PHP library to handle calls to Twitter’s API.</w:t>
      </w:r>
    </w:p>
    <w:p w14:paraId="38AB51C7" w14:textId="05917B57" w:rsidR="00F36DF6" w:rsidRDefault="00F36DF6" w:rsidP="00F36DF6">
      <w:pPr>
        <w:pStyle w:val="ListParagraph"/>
        <w:numPr>
          <w:ilvl w:val="0"/>
          <w:numId w:val="2"/>
        </w:numPr>
        <w:pBdr>
          <w:bottom w:val="single" w:sz="4" w:space="1" w:color="auto"/>
        </w:pBdr>
        <w:spacing w:line="249" w:lineRule="auto"/>
        <w:ind w:right="937"/>
        <w:jc w:val="both"/>
      </w:pPr>
      <w:r>
        <w:t>PHP Handler Pages to accept a search term/tweet as input.</w:t>
      </w:r>
    </w:p>
    <w:p w14:paraId="4268E554" w14:textId="57852A54" w:rsidR="00F36DF6" w:rsidRDefault="00F36DF6" w:rsidP="00F36DF6">
      <w:pPr>
        <w:pStyle w:val="ListParagraph"/>
        <w:numPr>
          <w:ilvl w:val="0"/>
          <w:numId w:val="2"/>
        </w:numPr>
        <w:pBdr>
          <w:bottom w:val="single" w:sz="4" w:space="1" w:color="auto"/>
        </w:pBdr>
        <w:spacing w:line="249" w:lineRule="auto"/>
        <w:ind w:right="937"/>
        <w:jc w:val="both"/>
      </w:pPr>
      <w:r>
        <w:t>Apache2 Webserver to allow for local testing of PHP Pages.</w:t>
      </w:r>
    </w:p>
    <w:p w14:paraId="2AB5BAAC" w14:textId="27B9CE2D" w:rsidR="00F36DF6" w:rsidRDefault="00F36DF6" w:rsidP="00F36DF6">
      <w:pPr>
        <w:pStyle w:val="ListParagraph"/>
        <w:numPr>
          <w:ilvl w:val="0"/>
          <w:numId w:val="2"/>
        </w:numPr>
        <w:pBdr>
          <w:bottom w:val="single" w:sz="4" w:space="1" w:color="auto"/>
        </w:pBdr>
        <w:spacing w:line="249" w:lineRule="auto"/>
        <w:ind w:right="937"/>
        <w:jc w:val="both"/>
      </w:pPr>
      <w:r>
        <w:t>Ubuntu Virtual Machine, run using VMware.</w:t>
      </w:r>
    </w:p>
    <w:p w14:paraId="2B8192D4" w14:textId="2EDA63A1" w:rsidR="00F36DF6" w:rsidRDefault="00F36DF6" w:rsidP="00F36DF6">
      <w:pPr>
        <w:pStyle w:val="ListParagraph"/>
        <w:numPr>
          <w:ilvl w:val="0"/>
          <w:numId w:val="2"/>
        </w:numPr>
        <w:pBdr>
          <w:bottom w:val="single" w:sz="4" w:space="1" w:color="auto"/>
        </w:pBdr>
        <w:spacing w:line="249" w:lineRule="auto"/>
        <w:ind w:right="937"/>
        <w:jc w:val="both"/>
      </w:pPr>
      <w:r>
        <w:t>SQLite Database, for results storage.</w:t>
      </w:r>
    </w:p>
    <w:p w14:paraId="6A8AF0A8" w14:textId="77777777" w:rsidR="00682932" w:rsidRDefault="00682932">
      <w:pPr>
        <w:spacing w:before="2" w:line="280" w:lineRule="exact"/>
        <w:rPr>
          <w:sz w:val="28"/>
          <w:szCs w:val="28"/>
        </w:rPr>
      </w:pPr>
    </w:p>
    <w:p w14:paraId="6F3F3E49" w14:textId="4C0D27CC" w:rsidR="00682932" w:rsidRDefault="00F36DF6">
      <w:pPr>
        <w:ind w:left="955" w:right="5548"/>
        <w:jc w:val="both"/>
        <w:rPr>
          <w:sz w:val="24"/>
          <w:szCs w:val="24"/>
        </w:rPr>
      </w:pPr>
      <w:r>
        <w:rPr>
          <w:sz w:val="24"/>
          <w:szCs w:val="24"/>
        </w:rPr>
        <w:t>2</w:t>
      </w:r>
      <w:r w:rsidR="00C33123">
        <w:rPr>
          <w:sz w:val="24"/>
          <w:szCs w:val="24"/>
        </w:rPr>
        <w:t xml:space="preserve">.2    </w:t>
      </w:r>
      <w:r w:rsidR="00C33123">
        <w:rPr>
          <w:spacing w:val="11"/>
          <w:sz w:val="24"/>
          <w:szCs w:val="24"/>
        </w:rPr>
        <w:t xml:space="preserve"> </w:t>
      </w:r>
      <w:r w:rsidR="00C33123">
        <w:rPr>
          <w:w w:val="121"/>
          <w:sz w:val="24"/>
          <w:szCs w:val="24"/>
        </w:rPr>
        <w:t>Data</w:t>
      </w:r>
      <w:r w:rsidR="00C33123">
        <w:rPr>
          <w:spacing w:val="40"/>
          <w:w w:val="121"/>
          <w:sz w:val="24"/>
          <w:szCs w:val="24"/>
        </w:rPr>
        <w:t xml:space="preserve"> </w:t>
      </w:r>
      <w:r w:rsidR="00C33123">
        <w:rPr>
          <w:w w:val="121"/>
          <w:sz w:val="24"/>
          <w:szCs w:val="24"/>
        </w:rPr>
        <w:t>Analysis</w:t>
      </w:r>
    </w:p>
    <w:p w14:paraId="68456DE1" w14:textId="77777777" w:rsidR="00682932" w:rsidRDefault="00682932">
      <w:pPr>
        <w:spacing w:before="9" w:line="120" w:lineRule="exact"/>
        <w:rPr>
          <w:sz w:val="12"/>
          <w:szCs w:val="12"/>
        </w:rPr>
      </w:pPr>
    </w:p>
    <w:p w14:paraId="1447DE41" w14:textId="12B60E02" w:rsidR="00D14CFE" w:rsidRDefault="00B212C8" w:rsidP="00D14CFE">
      <w:pPr>
        <w:spacing w:line="249" w:lineRule="auto"/>
        <w:ind w:left="955" w:right="891"/>
        <w:jc w:val="both"/>
        <w:rPr>
          <w:w w:val="110"/>
        </w:rPr>
      </w:pPr>
      <w:r>
        <w:rPr>
          <w:noProof/>
        </w:rPr>
        <w:drawing>
          <wp:anchor distT="0" distB="0" distL="114300" distR="114300" simplePos="0" relativeHeight="251655168" behindDoc="0" locked="0" layoutInCell="1" allowOverlap="1" wp14:anchorId="5249AC69" wp14:editId="04F5F6DB">
            <wp:simplePos x="0" y="0"/>
            <wp:positionH relativeFrom="column">
              <wp:posOffset>-1568083</wp:posOffset>
            </wp:positionH>
            <wp:positionV relativeFrom="paragraph">
              <wp:posOffset>305435</wp:posOffset>
            </wp:positionV>
            <wp:extent cx="7757945" cy="3314700"/>
            <wp:effectExtent l="0" t="0" r="0" b="0"/>
            <wp:wrapTopAndBottom/>
            <wp:docPr id="3" name="Picture 3" descr="C:\Users\stern\AppData\Local\Microsoft\Windows\INetCache\Content.Word\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rn\AppData\Local\Microsoft\Windows\INetCache\Content.Word\Use Case Diagram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3040" cy="3316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CFE">
        <w:rPr>
          <w:w w:val="110"/>
        </w:rPr>
        <w:t>Use Case Diagram</w:t>
      </w:r>
    </w:p>
    <w:p w14:paraId="39DD207D" w14:textId="6EB01F19" w:rsidR="00D14CFE" w:rsidRDefault="00D14CFE">
      <w:pPr>
        <w:spacing w:line="249" w:lineRule="auto"/>
        <w:ind w:left="955" w:right="936"/>
        <w:jc w:val="both"/>
      </w:pPr>
    </w:p>
    <w:p w14:paraId="599A69E6" w14:textId="40AB4265" w:rsidR="00682932" w:rsidRDefault="00682932">
      <w:pPr>
        <w:spacing w:before="2" w:line="280" w:lineRule="exact"/>
        <w:rPr>
          <w:sz w:val="28"/>
          <w:szCs w:val="28"/>
        </w:rPr>
      </w:pPr>
    </w:p>
    <w:p w14:paraId="2C09F3B4" w14:textId="77777777" w:rsidR="00F07B28" w:rsidRDefault="00F07B28" w:rsidP="00D14CFE">
      <w:pPr>
        <w:ind w:left="955" w:right="4976"/>
        <w:jc w:val="both"/>
        <w:rPr>
          <w:sz w:val="24"/>
          <w:szCs w:val="24"/>
        </w:rPr>
      </w:pPr>
    </w:p>
    <w:p w14:paraId="5F6CC55A" w14:textId="77777777" w:rsidR="00F07B28" w:rsidRDefault="00F07B28" w:rsidP="00D14CFE">
      <w:pPr>
        <w:ind w:left="955" w:right="4976"/>
        <w:jc w:val="both"/>
        <w:rPr>
          <w:w w:val="110"/>
        </w:rPr>
      </w:pPr>
    </w:p>
    <w:p w14:paraId="7AC9F3B9" w14:textId="77777777" w:rsidR="00F07B28" w:rsidRDefault="00F07B28" w:rsidP="00D14CFE">
      <w:pPr>
        <w:ind w:left="955" w:right="4976"/>
        <w:jc w:val="both"/>
        <w:rPr>
          <w:w w:val="110"/>
        </w:rPr>
      </w:pPr>
    </w:p>
    <w:p w14:paraId="2FB22092" w14:textId="77777777" w:rsidR="00F07B28" w:rsidRDefault="00F07B28" w:rsidP="00D14CFE">
      <w:pPr>
        <w:ind w:left="955" w:right="4976"/>
        <w:jc w:val="both"/>
        <w:rPr>
          <w:w w:val="110"/>
        </w:rPr>
      </w:pPr>
    </w:p>
    <w:p w14:paraId="50BE33D3" w14:textId="77777777" w:rsidR="00F07B28" w:rsidRDefault="00F07B28" w:rsidP="00D14CFE">
      <w:pPr>
        <w:ind w:left="955" w:right="4976"/>
        <w:jc w:val="both"/>
        <w:rPr>
          <w:w w:val="110"/>
        </w:rPr>
      </w:pPr>
    </w:p>
    <w:p w14:paraId="6F9C63A9" w14:textId="77777777" w:rsidR="00F07B28" w:rsidRDefault="00F07B28" w:rsidP="00D14CFE">
      <w:pPr>
        <w:ind w:left="955" w:right="4976"/>
        <w:jc w:val="both"/>
        <w:rPr>
          <w:w w:val="110"/>
        </w:rPr>
      </w:pPr>
    </w:p>
    <w:p w14:paraId="66FF0A01" w14:textId="27AE9525" w:rsidR="00B212C8" w:rsidRDefault="00F07B28" w:rsidP="00D14CFE">
      <w:pPr>
        <w:ind w:left="955" w:right="4976"/>
        <w:jc w:val="both"/>
        <w:rPr>
          <w:sz w:val="24"/>
          <w:szCs w:val="24"/>
        </w:rPr>
      </w:pPr>
      <w:r>
        <w:rPr>
          <w:w w:val="110"/>
        </w:rPr>
        <w:t>Tweet Data Fields By Source</w:t>
      </w:r>
    </w:p>
    <w:p w14:paraId="4D625E0C" w14:textId="25A0CCBA" w:rsidR="00B212C8" w:rsidRDefault="00F07B28" w:rsidP="00D14CFE">
      <w:pPr>
        <w:ind w:left="955" w:right="4976"/>
        <w:jc w:val="both"/>
        <w:rPr>
          <w:sz w:val="24"/>
          <w:szCs w:val="24"/>
        </w:rPr>
      </w:pPr>
      <w:r>
        <w:rPr>
          <w:noProof/>
        </w:rPr>
        <w:drawing>
          <wp:anchor distT="0" distB="0" distL="114300" distR="114300" simplePos="0" relativeHeight="251659264" behindDoc="0" locked="0" layoutInCell="1" allowOverlap="1" wp14:anchorId="618DC29A" wp14:editId="266EFA04">
            <wp:simplePos x="0" y="0"/>
            <wp:positionH relativeFrom="column">
              <wp:posOffset>603250</wp:posOffset>
            </wp:positionH>
            <wp:positionV relativeFrom="paragraph">
              <wp:posOffset>443230</wp:posOffset>
            </wp:positionV>
            <wp:extent cx="4362450" cy="2617470"/>
            <wp:effectExtent l="0" t="0" r="0" b="0"/>
            <wp:wrapTopAndBottom/>
            <wp:docPr id="9" name="Picture 9" descr="C:\Users\stern\AppData\Local\Microsoft\Windows\INetCache\Content.Word\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rn\AppData\Local\Microsoft\Windows\INetCache\Content.Word\Entity Relationship 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450"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2C8">
        <w:rPr>
          <w:sz w:val="24"/>
          <w:szCs w:val="24"/>
        </w:rPr>
        <w:t>.</w:t>
      </w:r>
    </w:p>
    <w:p w14:paraId="2F06BCFA" w14:textId="77777777" w:rsidR="00B212C8" w:rsidRDefault="00B212C8" w:rsidP="00D14CFE">
      <w:pPr>
        <w:ind w:left="955" w:right="4976"/>
        <w:jc w:val="both"/>
        <w:rPr>
          <w:sz w:val="24"/>
          <w:szCs w:val="24"/>
        </w:rPr>
      </w:pPr>
    </w:p>
    <w:p w14:paraId="5E860E03" w14:textId="77777777" w:rsidR="00B212C8" w:rsidRDefault="00B212C8" w:rsidP="00D14CFE">
      <w:pPr>
        <w:ind w:left="955" w:right="4976"/>
        <w:jc w:val="both"/>
        <w:rPr>
          <w:sz w:val="24"/>
          <w:szCs w:val="24"/>
        </w:rPr>
      </w:pPr>
    </w:p>
    <w:p w14:paraId="6A90367E" w14:textId="77777777" w:rsidR="00B212C8" w:rsidRDefault="00B212C8" w:rsidP="00D14CFE">
      <w:pPr>
        <w:ind w:left="955" w:right="4976"/>
        <w:jc w:val="both"/>
        <w:rPr>
          <w:sz w:val="24"/>
          <w:szCs w:val="24"/>
        </w:rPr>
      </w:pPr>
    </w:p>
    <w:p w14:paraId="1017D2E3" w14:textId="77777777" w:rsidR="00F07B28" w:rsidRDefault="00F07B28">
      <w:pPr>
        <w:rPr>
          <w:sz w:val="24"/>
          <w:szCs w:val="24"/>
        </w:rPr>
      </w:pPr>
      <w:r>
        <w:rPr>
          <w:sz w:val="24"/>
          <w:szCs w:val="24"/>
        </w:rPr>
        <w:br w:type="page"/>
      </w:r>
    </w:p>
    <w:p w14:paraId="0CE07028" w14:textId="6CE7B501" w:rsidR="00D14CFE" w:rsidRPr="00D14CFE" w:rsidRDefault="00F36DF6" w:rsidP="00D14CFE">
      <w:pPr>
        <w:ind w:left="955" w:right="4976"/>
        <w:jc w:val="both"/>
        <w:rPr>
          <w:w w:val="119"/>
          <w:sz w:val="24"/>
          <w:szCs w:val="24"/>
        </w:rPr>
      </w:pPr>
      <w:r>
        <w:rPr>
          <w:sz w:val="24"/>
          <w:szCs w:val="24"/>
        </w:rPr>
        <w:lastRenderedPageBreak/>
        <w:t>2</w:t>
      </w:r>
      <w:r w:rsidR="00C33123">
        <w:rPr>
          <w:sz w:val="24"/>
          <w:szCs w:val="24"/>
        </w:rPr>
        <w:t xml:space="preserve">.3    </w:t>
      </w:r>
      <w:r w:rsidR="00C33123">
        <w:rPr>
          <w:spacing w:val="11"/>
          <w:sz w:val="24"/>
          <w:szCs w:val="24"/>
        </w:rPr>
        <w:t xml:space="preserve"> </w:t>
      </w:r>
      <w:r w:rsidR="00C33123">
        <w:rPr>
          <w:w w:val="119"/>
          <w:sz w:val="24"/>
          <w:szCs w:val="24"/>
        </w:rPr>
        <w:t>Sup</w:t>
      </w:r>
      <w:r w:rsidR="00C33123">
        <w:rPr>
          <w:spacing w:val="8"/>
          <w:w w:val="119"/>
          <w:sz w:val="24"/>
          <w:szCs w:val="24"/>
        </w:rPr>
        <w:t>p</w:t>
      </w:r>
      <w:r w:rsidR="00C33123">
        <w:rPr>
          <w:w w:val="119"/>
          <w:sz w:val="24"/>
          <w:szCs w:val="24"/>
        </w:rPr>
        <w:t>orting</w:t>
      </w:r>
      <w:r w:rsidR="00C33123">
        <w:rPr>
          <w:spacing w:val="50"/>
          <w:w w:val="119"/>
          <w:sz w:val="24"/>
          <w:szCs w:val="24"/>
        </w:rPr>
        <w:t xml:space="preserve"> </w:t>
      </w:r>
      <w:r w:rsidR="00C33123">
        <w:rPr>
          <w:w w:val="119"/>
          <w:sz w:val="24"/>
          <w:szCs w:val="24"/>
        </w:rPr>
        <w:t>Images</w:t>
      </w:r>
    </w:p>
    <w:p w14:paraId="534F5834" w14:textId="798B446A" w:rsidR="00B212C8" w:rsidRDefault="00B212C8" w:rsidP="00B212C8">
      <w:pPr>
        <w:spacing w:line="249" w:lineRule="auto"/>
        <w:ind w:left="955" w:right="891"/>
        <w:jc w:val="both"/>
        <w:rPr>
          <w:w w:val="110"/>
        </w:rPr>
      </w:pPr>
      <w:r>
        <w:rPr>
          <w:noProof/>
        </w:rPr>
        <w:drawing>
          <wp:anchor distT="0" distB="0" distL="114300" distR="114300" simplePos="0" relativeHeight="251656192" behindDoc="0" locked="0" layoutInCell="1" allowOverlap="1" wp14:anchorId="25F7A726" wp14:editId="44CF465D">
            <wp:simplePos x="0" y="0"/>
            <wp:positionH relativeFrom="column">
              <wp:posOffset>-2568575</wp:posOffset>
            </wp:positionH>
            <wp:positionV relativeFrom="paragraph">
              <wp:posOffset>275590</wp:posOffset>
            </wp:positionV>
            <wp:extent cx="7778384" cy="5733398"/>
            <wp:effectExtent l="0" t="0" r="0" b="1270"/>
            <wp:wrapTopAndBottom/>
            <wp:docPr id="6" name="Picture 6" descr="C:\Users\stern\AppData\Local\Microsoft\Windows\INetCache\Content.Word\Untitle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rn\AppData\Local\Microsoft\Windows\INetCache\Content.Word\Untitled 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8384" cy="57333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w w:val="110"/>
        </w:rPr>
        <w:t>Early Prototype</w:t>
      </w:r>
    </w:p>
    <w:p w14:paraId="3F1A70F5" w14:textId="471486FC" w:rsidR="00EC33DE" w:rsidRDefault="00EC33DE">
      <w:pPr>
        <w:spacing w:line="249" w:lineRule="auto"/>
        <w:ind w:left="955" w:right="891"/>
        <w:jc w:val="both"/>
        <w:rPr>
          <w:w w:val="110"/>
        </w:rPr>
      </w:pPr>
    </w:p>
    <w:p w14:paraId="731A98A3" w14:textId="20B71B33" w:rsidR="00D14CFE" w:rsidRDefault="00D14CFE" w:rsidP="00D14CFE">
      <w:pPr>
        <w:spacing w:line="249" w:lineRule="auto"/>
        <w:ind w:left="955" w:right="936"/>
        <w:jc w:val="both"/>
      </w:pPr>
      <w:r>
        <w:t>Sample Use Case:</w:t>
      </w:r>
    </w:p>
    <w:p w14:paraId="5E5E9F1F" w14:textId="1BDC1E92" w:rsidR="00D14CFE" w:rsidRDefault="00D14CFE" w:rsidP="00D14CFE">
      <w:pPr>
        <w:spacing w:line="249" w:lineRule="auto"/>
        <w:ind w:left="955" w:right="936"/>
        <w:jc w:val="both"/>
      </w:pPr>
    </w:p>
    <w:p w14:paraId="6F0B567B" w14:textId="2FB751CD" w:rsidR="00D14CFE" w:rsidRDefault="00D14CFE" w:rsidP="00D14CFE">
      <w:pPr>
        <w:spacing w:line="249" w:lineRule="auto"/>
        <w:ind w:left="955" w:right="936"/>
        <w:jc w:val="both"/>
      </w:pPr>
      <w:r>
        <w:t>President Trump claims he invented the phrase “Priming the Pump.” Ignoring the fact that the phrase was coined in the 1800s, we use Bird’s Nest to find the first use of the phrase on Twitter.</w:t>
      </w:r>
    </w:p>
    <w:p w14:paraId="26C9F6D9" w14:textId="71975742" w:rsidR="00D14CFE" w:rsidRDefault="00D14CFE" w:rsidP="00D14CFE">
      <w:pPr>
        <w:spacing w:line="249" w:lineRule="auto"/>
        <w:ind w:left="955" w:right="936"/>
        <w:jc w:val="both"/>
      </w:pPr>
    </w:p>
    <w:p w14:paraId="335D07B9" w14:textId="77777777" w:rsidR="00822AE7" w:rsidRDefault="00822AE7" w:rsidP="00D14CFE">
      <w:pPr>
        <w:spacing w:line="249" w:lineRule="auto"/>
        <w:ind w:left="955" w:right="936"/>
        <w:jc w:val="both"/>
      </w:pPr>
    </w:p>
    <w:p w14:paraId="395E05EA" w14:textId="77777777" w:rsidR="00822AE7" w:rsidRDefault="00822AE7" w:rsidP="00D14CFE">
      <w:pPr>
        <w:spacing w:line="249" w:lineRule="auto"/>
        <w:ind w:left="955" w:right="936"/>
        <w:jc w:val="both"/>
      </w:pPr>
    </w:p>
    <w:p w14:paraId="788DBD15" w14:textId="77777777" w:rsidR="00822AE7" w:rsidRDefault="00822AE7" w:rsidP="00D14CFE">
      <w:pPr>
        <w:spacing w:line="249" w:lineRule="auto"/>
        <w:ind w:left="955" w:right="936"/>
        <w:jc w:val="both"/>
      </w:pPr>
    </w:p>
    <w:p w14:paraId="0DDB39FA" w14:textId="77777777" w:rsidR="00822AE7" w:rsidRDefault="00822AE7" w:rsidP="00D14CFE">
      <w:pPr>
        <w:spacing w:line="249" w:lineRule="auto"/>
        <w:ind w:left="955" w:right="936"/>
        <w:jc w:val="both"/>
      </w:pPr>
    </w:p>
    <w:p w14:paraId="6DB05171" w14:textId="3F6D9EF5" w:rsidR="00822AE7" w:rsidRDefault="00822AE7" w:rsidP="00D14CFE">
      <w:pPr>
        <w:spacing w:line="249" w:lineRule="auto"/>
        <w:ind w:left="955" w:right="936"/>
        <w:jc w:val="both"/>
      </w:pPr>
      <w:r>
        <w:rPr>
          <w:noProof/>
        </w:rPr>
        <w:drawing>
          <wp:anchor distT="0" distB="0" distL="114300" distR="114300" simplePos="0" relativeHeight="251657216" behindDoc="0" locked="0" layoutInCell="1" allowOverlap="1" wp14:anchorId="6EC9B124" wp14:editId="03B3B445">
            <wp:simplePos x="0" y="0"/>
            <wp:positionH relativeFrom="column">
              <wp:posOffset>0</wp:posOffset>
            </wp:positionH>
            <wp:positionV relativeFrom="paragraph">
              <wp:posOffset>577215</wp:posOffset>
            </wp:positionV>
            <wp:extent cx="5581650" cy="6191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619125"/>
                    </a:xfrm>
                    <a:prstGeom prst="rect">
                      <a:avLst/>
                    </a:prstGeom>
                    <a:noFill/>
                    <a:ln>
                      <a:noFill/>
                    </a:ln>
                  </pic:spPr>
                </pic:pic>
              </a:graphicData>
            </a:graphic>
          </wp:anchor>
        </w:drawing>
      </w:r>
      <w:r w:rsidR="00D14CFE">
        <w:t>First, landing page. The phrase isn’t</w:t>
      </w:r>
      <w:r>
        <w:t xml:space="preserve"> associated with a given tweet, so this i</w:t>
      </w:r>
      <w:r w:rsidR="00D14CFE">
        <w:t xml:space="preserve">s passed to the Python Script on the command line, which uploads all of the results from Twitter from the first </w:t>
      </w:r>
      <w:r>
        <w:t>year</w:t>
      </w:r>
      <w:r w:rsidR="00D14CFE">
        <w:t xml:space="preserve"> of Twitter’s existence into an SQLite table</w:t>
      </w:r>
      <w:r w:rsidR="00B212C8">
        <w:t xml:space="preserve">. </w:t>
      </w:r>
    </w:p>
    <w:p w14:paraId="5A91B31B" w14:textId="75F0B694" w:rsidR="00822AE7" w:rsidRDefault="00822AE7" w:rsidP="00D14CFE">
      <w:pPr>
        <w:spacing w:line="249" w:lineRule="auto"/>
        <w:ind w:left="955" w:right="936"/>
        <w:jc w:val="both"/>
      </w:pPr>
    </w:p>
    <w:p w14:paraId="126F14CC" w14:textId="3428D4D3" w:rsidR="00822AE7" w:rsidRDefault="00822AE7" w:rsidP="00D14CFE">
      <w:pPr>
        <w:spacing w:line="249" w:lineRule="auto"/>
        <w:ind w:left="955" w:right="936"/>
        <w:jc w:val="both"/>
      </w:pPr>
    </w:p>
    <w:p w14:paraId="2FBCAC14" w14:textId="77777777" w:rsidR="00822AE7" w:rsidRDefault="00822AE7" w:rsidP="00D14CFE">
      <w:pPr>
        <w:spacing w:line="249" w:lineRule="auto"/>
        <w:ind w:left="955" w:right="936"/>
        <w:jc w:val="both"/>
      </w:pPr>
    </w:p>
    <w:p w14:paraId="1B3F8FF7" w14:textId="61296C03" w:rsidR="00D14CFE" w:rsidRDefault="00B212C8" w:rsidP="00D14CFE">
      <w:pPr>
        <w:spacing w:line="249" w:lineRule="auto"/>
        <w:ind w:left="955" w:right="936"/>
        <w:jc w:val="both"/>
      </w:pPr>
      <w:r>
        <w:t>SQL Commands tell us to find non-case sensitive [*prime the pump*].</w:t>
      </w:r>
      <w:r w:rsidR="00822AE7">
        <w:t xml:space="preserve"> We can also do this in Twitter as well, but since future iterations will want to be more complex, we’ll eat the time-cost and perform the operation on our end.</w:t>
      </w:r>
      <w:r w:rsidR="00F07B28">
        <w:t xml:space="preserve"> Also helps catch garbage returned by twitter: duplicate responses by the same user with the same timecode are hard to eliminate during the scraping, easy once they’re in a DB.</w:t>
      </w:r>
    </w:p>
    <w:p w14:paraId="0C19D88B" w14:textId="093EC961" w:rsidR="00F07B28" w:rsidRDefault="00F07B28" w:rsidP="00D14CFE">
      <w:pPr>
        <w:spacing w:line="249" w:lineRule="auto"/>
        <w:ind w:left="955" w:right="936"/>
        <w:jc w:val="both"/>
      </w:pPr>
      <w:r>
        <w:rPr>
          <w:noProof/>
        </w:rPr>
        <w:drawing>
          <wp:anchor distT="0" distB="0" distL="114300" distR="114300" simplePos="0" relativeHeight="251658240" behindDoc="0" locked="0" layoutInCell="1" allowOverlap="1" wp14:anchorId="4D6BA118" wp14:editId="568154A9">
            <wp:simplePos x="0" y="0"/>
            <wp:positionH relativeFrom="column">
              <wp:posOffset>-1006475</wp:posOffset>
            </wp:positionH>
            <wp:positionV relativeFrom="paragraph">
              <wp:posOffset>154940</wp:posOffset>
            </wp:positionV>
            <wp:extent cx="7200900" cy="20358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900" cy="2035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B56C3" w14:textId="7A0ABE98" w:rsidR="00F07B28" w:rsidRDefault="00F07B28" w:rsidP="00D14CFE">
      <w:pPr>
        <w:spacing w:line="249" w:lineRule="auto"/>
        <w:ind w:left="955" w:right="936"/>
        <w:jc w:val="both"/>
      </w:pPr>
    </w:p>
    <w:p w14:paraId="475E565B" w14:textId="6B79214F" w:rsidR="00B212C8" w:rsidRDefault="00B212C8" w:rsidP="00D14CFE">
      <w:pPr>
        <w:spacing w:line="249" w:lineRule="auto"/>
        <w:ind w:left="955" w:right="936"/>
        <w:jc w:val="both"/>
      </w:pPr>
    </w:p>
    <w:p w14:paraId="0465114B" w14:textId="77777777" w:rsidR="00B212C8" w:rsidRDefault="00B212C8" w:rsidP="00B212C8">
      <w:pPr>
        <w:spacing w:line="249" w:lineRule="auto"/>
        <w:ind w:left="955" w:right="891"/>
        <w:jc w:val="both"/>
        <w:rPr>
          <w:w w:val="110"/>
        </w:rPr>
      </w:pPr>
      <w:proofErr w:type="spellStart"/>
      <w:r>
        <w:rPr>
          <w:w w:val="110"/>
        </w:rPr>
        <w:t>SQlite</w:t>
      </w:r>
      <w:proofErr w:type="spellEnd"/>
      <w:r>
        <w:rPr>
          <w:w w:val="110"/>
        </w:rPr>
        <w:t xml:space="preserve"> Table, Containing Results Subset. In addition to the other values extracted by the program, additional info can be obtained by querying the Twitter API with the Tweet ID. This is rate-limited, and all data it provides is shown in the results screen with the Tweet Preview Widget.</w:t>
      </w:r>
    </w:p>
    <w:p w14:paraId="43A8F28A" w14:textId="77777777" w:rsidR="00B212C8" w:rsidRDefault="00B212C8" w:rsidP="00D14CFE">
      <w:pPr>
        <w:spacing w:line="249" w:lineRule="auto"/>
        <w:ind w:left="955" w:right="936"/>
        <w:jc w:val="both"/>
      </w:pPr>
    </w:p>
    <w:p w14:paraId="20FFB69B" w14:textId="3039E3DB" w:rsidR="00B212C8" w:rsidRDefault="00B212C8" w:rsidP="00D14CFE">
      <w:pPr>
        <w:spacing w:line="249" w:lineRule="auto"/>
        <w:ind w:left="955" w:right="936"/>
        <w:jc w:val="both"/>
      </w:pPr>
      <w:r>
        <w:t>Order SQL by date, where the Tweet contains the exact phrase within its contents.</w:t>
      </w:r>
    </w:p>
    <w:p w14:paraId="6B05E68D" w14:textId="104661F8" w:rsidR="00B212C8" w:rsidRDefault="00B212C8" w:rsidP="00D14CFE">
      <w:pPr>
        <w:spacing w:line="249" w:lineRule="auto"/>
        <w:ind w:left="955" w:right="936"/>
        <w:jc w:val="both"/>
      </w:pPr>
    </w:p>
    <w:p w14:paraId="71846374" w14:textId="77777777" w:rsidR="00CA171E" w:rsidRDefault="00CA171E">
      <w:r>
        <w:br w:type="page"/>
      </w:r>
    </w:p>
    <w:p w14:paraId="772920B6" w14:textId="4E901EB3" w:rsidR="00B212C8" w:rsidRDefault="00B212C8" w:rsidP="00D14CFE">
      <w:pPr>
        <w:spacing w:line="249" w:lineRule="auto"/>
        <w:ind w:left="955" w:right="936"/>
        <w:jc w:val="both"/>
      </w:pPr>
      <w:r>
        <w:lastRenderedPageBreak/>
        <w:t xml:space="preserve">Using the </w:t>
      </w:r>
      <w:proofErr w:type="spellStart"/>
      <w:r>
        <w:t>TweetID</w:t>
      </w:r>
      <w:proofErr w:type="spellEnd"/>
      <w:r>
        <w:t xml:space="preserve">, PHP returns all valid results from oldest to newest. </w:t>
      </w:r>
      <w:r w:rsidR="00CA171E">
        <w:t>Adding all valid tweets to a collection, and then displaying it. To show these next to more complex data results, simply iterating over the collection works.  The top lines show the valid tweet-ids in result set, sorted by oldest to newest, and the bottom underneath is the default display of results.</w:t>
      </w:r>
    </w:p>
    <w:p w14:paraId="5AE47002" w14:textId="5E19E2BA" w:rsidR="00CA171E" w:rsidRDefault="00CA171E" w:rsidP="00D14CFE">
      <w:pPr>
        <w:spacing w:line="249" w:lineRule="auto"/>
        <w:ind w:left="955" w:right="936"/>
        <w:jc w:val="both"/>
      </w:pPr>
      <w:r>
        <w:rPr>
          <w:noProof/>
        </w:rPr>
        <w:drawing>
          <wp:anchor distT="0" distB="0" distL="114300" distR="114300" simplePos="0" relativeHeight="251660288" behindDoc="0" locked="0" layoutInCell="1" allowOverlap="1" wp14:anchorId="6986B3CF" wp14:editId="2E75D1A6">
            <wp:simplePos x="0" y="0"/>
            <wp:positionH relativeFrom="column">
              <wp:posOffset>603250</wp:posOffset>
            </wp:positionH>
            <wp:positionV relativeFrom="paragraph">
              <wp:posOffset>3175</wp:posOffset>
            </wp:positionV>
            <wp:extent cx="5581650" cy="24955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2495550"/>
                    </a:xfrm>
                    <a:prstGeom prst="rect">
                      <a:avLst/>
                    </a:prstGeom>
                    <a:noFill/>
                    <a:ln>
                      <a:noFill/>
                    </a:ln>
                  </pic:spPr>
                </pic:pic>
              </a:graphicData>
            </a:graphic>
          </wp:anchor>
        </w:drawing>
      </w:r>
    </w:p>
    <w:p w14:paraId="232B6861" w14:textId="078D9864" w:rsidR="00D14CFE" w:rsidRDefault="00D14CFE" w:rsidP="00D14CFE">
      <w:pPr>
        <w:spacing w:line="249" w:lineRule="auto"/>
        <w:ind w:left="955" w:right="936"/>
        <w:jc w:val="both"/>
      </w:pPr>
    </w:p>
    <w:p w14:paraId="5E1BEC73" w14:textId="77777777" w:rsidR="00D14CFE" w:rsidRDefault="00D14CFE" w:rsidP="00D14CFE">
      <w:pPr>
        <w:spacing w:line="249" w:lineRule="auto"/>
        <w:ind w:left="955" w:right="936"/>
        <w:jc w:val="both"/>
      </w:pPr>
    </w:p>
    <w:p w14:paraId="4E21C75B" w14:textId="594B573A" w:rsidR="00682932" w:rsidRDefault="00682932">
      <w:pPr>
        <w:spacing w:before="3" w:line="260" w:lineRule="exact"/>
        <w:rPr>
          <w:sz w:val="26"/>
          <w:szCs w:val="26"/>
        </w:rPr>
      </w:pPr>
    </w:p>
    <w:p w14:paraId="00E9D4DD" w14:textId="6838EB37" w:rsidR="00682932" w:rsidRDefault="00C43277">
      <w:pPr>
        <w:ind w:left="955" w:right="3987"/>
        <w:jc w:val="both"/>
        <w:rPr>
          <w:sz w:val="28"/>
          <w:szCs w:val="28"/>
        </w:rPr>
      </w:pPr>
      <w:r>
        <w:rPr>
          <w:sz w:val="28"/>
          <w:szCs w:val="28"/>
        </w:rPr>
        <w:t>3</w:t>
      </w:r>
      <w:r w:rsidR="00C33123">
        <w:rPr>
          <w:sz w:val="28"/>
          <w:szCs w:val="28"/>
        </w:rPr>
        <w:t xml:space="preserve">   </w:t>
      </w:r>
      <w:r w:rsidR="00C33123">
        <w:rPr>
          <w:spacing w:val="64"/>
          <w:sz w:val="28"/>
          <w:szCs w:val="28"/>
        </w:rPr>
        <w:t xml:space="preserve"> </w:t>
      </w:r>
      <w:r w:rsidR="00C33123">
        <w:rPr>
          <w:w w:val="121"/>
          <w:sz w:val="28"/>
          <w:szCs w:val="28"/>
        </w:rPr>
        <w:t>Challenges</w:t>
      </w:r>
      <w:r w:rsidR="00C33123">
        <w:rPr>
          <w:spacing w:val="24"/>
          <w:w w:val="121"/>
          <w:sz w:val="28"/>
          <w:szCs w:val="28"/>
        </w:rPr>
        <w:t xml:space="preserve"> </w:t>
      </w:r>
      <w:r w:rsidR="00C33123">
        <w:rPr>
          <w:sz w:val="28"/>
          <w:szCs w:val="28"/>
        </w:rPr>
        <w:t xml:space="preserve">&amp; </w:t>
      </w:r>
      <w:r w:rsidR="00C33123">
        <w:rPr>
          <w:spacing w:val="-27"/>
          <w:w w:val="131"/>
          <w:sz w:val="28"/>
          <w:szCs w:val="28"/>
        </w:rPr>
        <w:t>T</w:t>
      </w:r>
      <w:r w:rsidR="00C33123">
        <w:rPr>
          <w:w w:val="123"/>
          <w:sz w:val="28"/>
          <w:szCs w:val="28"/>
        </w:rPr>
        <w:t>a</w:t>
      </w:r>
      <w:r w:rsidR="00C33123">
        <w:rPr>
          <w:spacing w:val="-8"/>
          <w:w w:val="123"/>
          <w:sz w:val="28"/>
          <w:szCs w:val="28"/>
        </w:rPr>
        <w:t>k</w:t>
      </w:r>
      <w:r w:rsidR="00C33123">
        <w:rPr>
          <w:w w:val="122"/>
          <w:sz w:val="28"/>
          <w:szCs w:val="28"/>
        </w:rPr>
        <w:t>e</w:t>
      </w:r>
      <w:r w:rsidR="00C33123">
        <w:rPr>
          <w:spacing w:val="-9"/>
          <w:w w:val="122"/>
          <w:sz w:val="28"/>
          <w:szCs w:val="28"/>
        </w:rPr>
        <w:t>a</w:t>
      </w:r>
      <w:r w:rsidR="00C33123">
        <w:rPr>
          <w:spacing w:val="-9"/>
          <w:w w:val="115"/>
          <w:sz w:val="28"/>
          <w:szCs w:val="28"/>
        </w:rPr>
        <w:t>w</w:t>
      </w:r>
      <w:r w:rsidR="00C33123">
        <w:rPr>
          <w:spacing w:val="-9"/>
          <w:w w:val="126"/>
          <w:sz w:val="28"/>
          <w:szCs w:val="28"/>
        </w:rPr>
        <w:t>a</w:t>
      </w:r>
      <w:r w:rsidR="00C33123">
        <w:rPr>
          <w:w w:val="121"/>
          <w:sz w:val="28"/>
          <w:szCs w:val="28"/>
        </w:rPr>
        <w:t>y</w:t>
      </w:r>
    </w:p>
    <w:p w14:paraId="2597DDDB" w14:textId="77777777" w:rsidR="00682932" w:rsidRDefault="00682932">
      <w:pPr>
        <w:spacing w:before="9" w:line="180" w:lineRule="exact"/>
        <w:rPr>
          <w:sz w:val="18"/>
          <w:szCs w:val="18"/>
        </w:rPr>
      </w:pPr>
    </w:p>
    <w:p w14:paraId="4E26DD8C" w14:textId="3A24615E" w:rsidR="00682932" w:rsidRDefault="00F36DF6">
      <w:pPr>
        <w:spacing w:line="249" w:lineRule="auto"/>
        <w:ind w:left="955" w:right="833"/>
      </w:pPr>
      <w:r>
        <w:t>Due to the various changes and challenges in my project, the final program, in my view serves as more of a functional prototype of work I might do in the future, to be iterated, extended and improved upon. A brief synopsis of my work, and t</w:t>
      </w:r>
      <w:r w:rsidR="00EC33DE">
        <w:t>he challenges I faced during it, follow.</w:t>
      </w:r>
    </w:p>
    <w:p w14:paraId="20B822B9" w14:textId="0E141C91" w:rsidR="00EC33DE" w:rsidRDefault="00EC33DE">
      <w:pPr>
        <w:spacing w:line="249" w:lineRule="auto"/>
        <w:ind w:left="955" w:right="833"/>
      </w:pPr>
    </w:p>
    <w:p w14:paraId="440E11AC" w14:textId="1F50AEA2" w:rsidR="00682932" w:rsidRDefault="00EC33DE" w:rsidP="00EC33DE">
      <w:pPr>
        <w:spacing w:line="249" w:lineRule="auto"/>
        <w:ind w:left="955" w:right="833"/>
      </w:pPr>
      <w:r>
        <w:t xml:space="preserve">My first few </w:t>
      </w:r>
      <w:r w:rsidR="00C43277">
        <w:t>weeks’ worth</w:t>
      </w:r>
      <w:r>
        <w:t xml:space="preserve"> of work on the project were primarily based on initial research papers. None of them were written from anything approaching a lay perspective, some were designed entirely around the solution of more complex problems than I needed to address (DNA mapping,) and others were implemented in ways more complex than I could ever imagine doing on my own or in the time required. While they made enjoyable reading, and I plan to refer to them for future projects, there was little directly applicable. I’ve often struggled with narrowing the focus of my research and projects, and unfortunately this seemed to have been no exception.</w:t>
      </w:r>
    </w:p>
    <w:p w14:paraId="1892F53B" w14:textId="6F0629ED" w:rsidR="00EC33DE" w:rsidRDefault="00EC33DE" w:rsidP="00EC33DE">
      <w:pPr>
        <w:spacing w:line="249" w:lineRule="auto"/>
        <w:ind w:left="955" w:right="833"/>
      </w:pPr>
    </w:p>
    <w:p w14:paraId="5A8360AF" w14:textId="133D9B3E" w:rsidR="00EC33DE" w:rsidRDefault="00EC33DE" w:rsidP="00EC33DE">
      <w:pPr>
        <w:spacing w:line="249" w:lineRule="auto"/>
        <w:ind w:left="955" w:right="833"/>
      </w:pPr>
      <w:r>
        <w:t xml:space="preserve">Realizing the necessity of some means to narrow my focus, I spent the next few weeks looking into Twitter’s storage of images and videos. As the primary use-case for my project was artists and other creatives looking to find unsourced and unauthorized use of their work, this was the next step. The first portion was a dive into Twitter’s front end: </w:t>
      </w:r>
      <w:r w:rsidRPr="00EC33DE">
        <w:t>all photos uploaded to the service are stripped of all their metadata, and assigned a new arbitrary title name</w:t>
      </w:r>
      <w:r>
        <w:t>. This meant I had to go to an outside service.</w:t>
      </w:r>
    </w:p>
    <w:p w14:paraId="3D795398" w14:textId="02970FC5" w:rsidR="00EC33DE" w:rsidRDefault="00EC33DE" w:rsidP="00EC33DE">
      <w:pPr>
        <w:spacing w:line="249" w:lineRule="auto"/>
        <w:ind w:left="955" w:right="833"/>
      </w:pPr>
    </w:p>
    <w:p w14:paraId="7844B8DA" w14:textId="1293E501" w:rsidR="00EC33DE" w:rsidRDefault="00EC33DE" w:rsidP="00EC33DE">
      <w:pPr>
        <w:spacing w:line="249" w:lineRule="auto"/>
        <w:ind w:left="955" w:right="833"/>
      </w:pPr>
      <w:r>
        <w:lastRenderedPageBreak/>
        <w:t>The next two weeks involved generating test-searches based on images I would find and repost to a fake account, and then test 3</w:t>
      </w:r>
      <w:r w:rsidRPr="00EC33DE">
        <w:rPr>
          <w:vertAlign w:val="superscript"/>
        </w:rPr>
        <w:t>rd</w:t>
      </w:r>
      <w:r>
        <w:t xml:space="preserve"> party image search services against them. Twitter itself offered no such service, even to pro-users, Google proved to be too imprecise, and </w:t>
      </w:r>
      <w:proofErr w:type="spellStart"/>
      <w:r>
        <w:t>TinEye</w:t>
      </w:r>
      <w:proofErr w:type="spellEnd"/>
      <w:r>
        <w:t>, which proved successful on finding images over 5000 RTs, locked programmatic access to their search behind a hefty paywall. Videos and images proved another dead end.</w:t>
      </w:r>
    </w:p>
    <w:p w14:paraId="4EC50046" w14:textId="112D1BF8" w:rsidR="00EC33DE" w:rsidRDefault="00EC33DE" w:rsidP="00EC33DE">
      <w:pPr>
        <w:spacing w:line="249" w:lineRule="auto"/>
        <w:ind w:left="955" w:right="833"/>
      </w:pPr>
    </w:p>
    <w:p w14:paraId="0A96C54D" w14:textId="5C9EA24D" w:rsidR="00EC33DE" w:rsidRDefault="00EC33DE" w:rsidP="00EC33DE">
      <w:pPr>
        <w:spacing w:line="249" w:lineRule="auto"/>
        <w:ind w:left="955" w:right="833"/>
      </w:pPr>
      <w:r>
        <w:t xml:space="preserve">Resolving myself to text search only, my early research indicated that the complex ‘weighting’ algorithm I was thinking of using was a project’s worth of work in and of itself, and was not strictly achievable in the time alone. </w:t>
      </w:r>
      <w:r w:rsidR="009933B6">
        <w:t xml:space="preserve">I would grab the earliest exact match: or, if time and implementation allowed, a simple scoring mechanism based on the number of distinct words contained in my results. </w:t>
      </w:r>
    </w:p>
    <w:p w14:paraId="4CC54E72" w14:textId="6568F3DF" w:rsidR="009933B6" w:rsidRDefault="009933B6" w:rsidP="00EC33DE">
      <w:pPr>
        <w:spacing w:line="249" w:lineRule="auto"/>
        <w:ind w:left="955" w:right="833"/>
      </w:pPr>
    </w:p>
    <w:p w14:paraId="066093B9" w14:textId="556D0763" w:rsidR="009933B6" w:rsidRDefault="009933B6" w:rsidP="00EC33DE">
      <w:pPr>
        <w:spacing w:line="249" w:lineRule="auto"/>
        <w:ind w:left="955" w:right="833"/>
      </w:pPr>
      <w:r>
        <w:t>The next attempt was building a program entirely in PHP using Twitter’s search API. Sample queries were found to work effectively, text resul</w:t>
      </w:r>
      <w:r w:rsidR="00C43277">
        <w:t>ts were returned in easily parse able</w:t>
      </w:r>
      <w:r>
        <w:t xml:space="preserve"> forms, and even the challenge of understanding and implementing Twitter’s OAuth authentication for developers was well in-hand. </w:t>
      </w:r>
      <w:r w:rsidRPr="009933B6">
        <w:t>This, of course, is when I discovered that Twitter both rate-limits API requests, and keeps its historical tweet data behind a paywall. Historical meaning, older than seven days.</w:t>
      </w:r>
    </w:p>
    <w:p w14:paraId="7C0B0FBD" w14:textId="4EAE4BC9" w:rsidR="009933B6" w:rsidRDefault="009933B6" w:rsidP="00EC33DE">
      <w:pPr>
        <w:spacing w:line="249" w:lineRule="auto"/>
        <w:ind w:left="955" w:right="833"/>
      </w:pPr>
    </w:p>
    <w:p w14:paraId="0F9E3F81" w14:textId="6412D112" w:rsidR="009933B6" w:rsidRDefault="009933B6" w:rsidP="00EC33DE">
      <w:pPr>
        <w:spacing w:line="249" w:lineRule="auto"/>
        <w:ind w:left="955" w:right="833"/>
      </w:pPr>
      <w:r>
        <w:t>With little more than six weeks left, and all of my early solutions coming up short, I decided to implement someone else’s open source project: Twitter’s web-search after all, contained all the results I needed, in an order I could use: I simply didn’t know how to get them off the page at once. So, I reviewed a number of different open-source projects hosted on personal sites or online repositories like GitHub. Many were simple implementations of the Twitter API, making them useless to me. Other were dumb re-hosting of Twitter web-content, which showed me how Tweet information was available directly on the HTML source, but not how to manipulate the search page so that all of those results were visible.</w:t>
      </w:r>
    </w:p>
    <w:p w14:paraId="1031F2C7" w14:textId="248BEDEF" w:rsidR="009933B6" w:rsidRDefault="009933B6" w:rsidP="00B212C8">
      <w:pPr>
        <w:spacing w:line="249" w:lineRule="auto"/>
        <w:ind w:right="833"/>
      </w:pPr>
    </w:p>
    <w:p w14:paraId="1D464AE2" w14:textId="45E27363" w:rsidR="009933B6" w:rsidRDefault="009933B6" w:rsidP="00EC33DE">
      <w:pPr>
        <w:spacing w:line="249" w:lineRule="auto"/>
        <w:ind w:left="955" w:right="833"/>
      </w:pPr>
      <w:r>
        <w:t>Then, the challenge became reading someone else’s program in order to manipulate it. I’d used Python before, but never with a program of such complexity, and never directly from a webpage. I decided to use encapsulation: I would throw the Python script the text string it needed to run from the PHP handler, have the Python program execute its internal logic (changed to fit the patterns of behavior I was looking for) and blindly load those results into an SQLite Database.</w:t>
      </w:r>
    </w:p>
    <w:p w14:paraId="730FCD95" w14:textId="7314D1B3" w:rsidR="009933B6" w:rsidRDefault="009933B6" w:rsidP="00EC33DE">
      <w:pPr>
        <w:spacing w:line="249" w:lineRule="auto"/>
        <w:ind w:left="955" w:right="833"/>
      </w:pPr>
    </w:p>
    <w:p w14:paraId="00BDB119" w14:textId="74F04394" w:rsidR="009933B6" w:rsidRDefault="009933B6" w:rsidP="00EC33DE">
      <w:pPr>
        <w:spacing w:line="249" w:lineRule="auto"/>
        <w:ind w:left="955" w:right="833"/>
      </w:pPr>
      <w:r>
        <w:t>The PHP handler page would then resume logical control, connect to the same SQLite file, (when time allowed, perform all internal logic sorting and considerations</w:t>
      </w:r>
      <w:r w:rsidR="00CC6A7C">
        <w:t>,) and display results in another PHP page.</w:t>
      </w:r>
    </w:p>
    <w:p w14:paraId="1B375A37" w14:textId="57C8D467" w:rsidR="009933B6" w:rsidRDefault="009933B6" w:rsidP="00CC6A7C">
      <w:pPr>
        <w:spacing w:line="249" w:lineRule="auto"/>
        <w:ind w:right="833"/>
      </w:pPr>
    </w:p>
    <w:p w14:paraId="4F7F9415" w14:textId="5535CC37" w:rsidR="00682932" w:rsidRDefault="009933B6" w:rsidP="00CC6A7C">
      <w:pPr>
        <w:spacing w:line="249" w:lineRule="auto"/>
        <w:ind w:left="955" w:right="833"/>
      </w:pPr>
      <w:r>
        <w:t xml:space="preserve">Other challenges involved technical implementations: early prototypes on an AWS server vanished after an issue with my free student account, and PHP configuration options, including simple matters like ‘finding out if Curl is enabled’ proved frustrating as well. In future projects, I will be sure to thoroughly consider both my test environment, and regular backups of my project, using version control services like </w:t>
      </w:r>
      <w:proofErr w:type="spellStart"/>
      <w:r>
        <w:t>Git</w:t>
      </w:r>
      <w:proofErr w:type="spellEnd"/>
      <w:r>
        <w:t>, and online repositories like GitHub.</w:t>
      </w:r>
    </w:p>
    <w:p w14:paraId="26EDEB66" w14:textId="72BB1207" w:rsidR="00CC6A7C" w:rsidRPr="00CC6A7C" w:rsidRDefault="00CC6A7C" w:rsidP="00CC6A7C">
      <w:pPr>
        <w:spacing w:line="249" w:lineRule="auto"/>
        <w:ind w:right="833"/>
      </w:pPr>
    </w:p>
    <w:p w14:paraId="4A4F72C9" w14:textId="77777777" w:rsidR="00C43277" w:rsidRDefault="00C43277">
      <w:pPr>
        <w:ind w:left="955" w:right="6379"/>
        <w:jc w:val="both"/>
        <w:rPr>
          <w:sz w:val="28"/>
          <w:szCs w:val="28"/>
        </w:rPr>
      </w:pPr>
    </w:p>
    <w:p w14:paraId="69B393D4" w14:textId="77777777" w:rsidR="00C43277" w:rsidRDefault="00C43277">
      <w:pPr>
        <w:ind w:left="955" w:right="6379"/>
        <w:jc w:val="both"/>
        <w:rPr>
          <w:sz w:val="28"/>
          <w:szCs w:val="28"/>
        </w:rPr>
      </w:pPr>
    </w:p>
    <w:p w14:paraId="6C60CAF5" w14:textId="6E987453" w:rsidR="00682932" w:rsidRDefault="00C43277">
      <w:pPr>
        <w:ind w:left="955" w:right="6379"/>
        <w:jc w:val="both"/>
        <w:rPr>
          <w:w w:val="132"/>
          <w:sz w:val="28"/>
          <w:szCs w:val="28"/>
        </w:rPr>
      </w:pPr>
      <w:r>
        <w:rPr>
          <w:sz w:val="28"/>
          <w:szCs w:val="28"/>
        </w:rPr>
        <w:lastRenderedPageBreak/>
        <w:t>4</w:t>
      </w:r>
      <w:r w:rsidR="00C33123">
        <w:rPr>
          <w:sz w:val="28"/>
          <w:szCs w:val="28"/>
        </w:rPr>
        <w:t xml:space="preserve">   </w:t>
      </w:r>
      <w:r w:rsidR="00C33123">
        <w:rPr>
          <w:spacing w:val="64"/>
          <w:sz w:val="28"/>
          <w:szCs w:val="28"/>
        </w:rPr>
        <w:t xml:space="preserve"> </w:t>
      </w:r>
      <w:r w:rsidR="00C33123">
        <w:rPr>
          <w:spacing w:val="-27"/>
          <w:w w:val="130"/>
          <w:sz w:val="28"/>
          <w:szCs w:val="28"/>
        </w:rPr>
        <w:t>F</w:t>
      </w:r>
      <w:r w:rsidR="00C33123">
        <w:rPr>
          <w:w w:val="132"/>
          <w:sz w:val="28"/>
          <w:szCs w:val="28"/>
        </w:rPr>
        <w:t>uture</w:t>
      </w:r>
    </w:p>
    <w:p w14:paraId="2F51DF1F" w14:textId="2D38AE25" w:rsidR="00D14CFE" w:rsidRDefault="00D14CFE">
      <w:pPr>
        <w:ind w:left="955" w:right="6379"/>
        <w:jc w:val="both"/>
        <w:rPr>
          <w:w w:val="132"/>
          <w:sz w:val="28"/>
          <w:szCs w:val="28"/>
        </w:rPr>
      </w:pPr>
    </w:p>
    <w:p w14:paraId="28EFE0A6" w14:textId="7F098019" w:rsidR="00D14CFE" w:rsidRDefault="00AB21BB" w:rsidP="00D14CFE">
      <w:pPr>
        <w:spacing w:line="249" w:lineRule="auto"/>
        <w:ind w:left="955" w:right="891"/>
        <w:jc w:val="both"/>
        <w:rPr>
          <w:w w:val="110"/>
        </w:rPr>
      </w:pPr>
      <w:r>
        <w:rPr>
          <w:w w:val="110"/>
        </w:rPr>
        <w:t xml:space="preserve">There is plenty I want to and can do with this in the future. The first step would be to make an official fork of </w:t>
      </w:r>
      <w:proofErr w:type="spellStart"/>
      <w:r>
        <w:rPr>
          <w:w w:val="110"/>
        </w:rPr>
        <w:t>TweetScraper</w:t>
      </w:r>
      <w:proofErr w:type="spellEnd"/>
      <w:r>
        <w:rPr>
          <w:w w:val="110"/>
        </w:rPr>
        <w:t xml:space="preserve"> to support Parallel scraping by default, and implement an actual to-file class. With a large database of sample tweets to work from, I’d also like to get some experience with data classification, and implement a precise text weighing method to allow for more complex cases, which might include variations on tweets with changed proper nouns, or cases where it is the structure, rather than the words themselves that are being changes.</w:t>
      </w:r>
    </w:p>
    <w:p w14:paraId="2A842F8D" w14:textId="61B75EA8" w:rsidR="00AB21BB" w:rsidRDefault="00AB21BB" w:rsidP="00D14CFE">
      <w:pPr>
        <w:spacing w:line="249" w:lineRule="auto"/>
        <w:ind w:left="955" w:right="891"/>
        <w:jc w:val="both"/>
        <w:rPr>
          <w:w w:val="110"/>
        </w:rPr>
      </w:pPr>
      <w:r>
        <w:rPr>
          <w:w w:val="110"/>
        </w:rPr>
        <w:br/>
        <w:t>With a means to grab and store Twitter data, another not-too far off possibility is the creation of a tracker for ‘stolen’ art. By implementing the service as a widget, I could easily keep track of frequently requested users, which would suggest a pattern of behavior: users obviously don’t believe that this person is the creator of the items they post.</w:t>
      </w:r>
    </w:p>
    <w:p w14:paraId="52B74BAA" w14:textId="06A77CE4" w:rsidR="00AB21BB" w:rsidRDefault="00AB21BB" w:rsidP="00D14CFE">
      <w:pPr>
        <w:spacing w:line="249" w:lineRule="auto"/>
        <w:ind w:left="955" w:right="891"/>
        <w:jc w:val="both"/>
        <w:rPr>
          <w:w w:val="110"/>
        </w:rPr>
      </w:pPr>
    </w:p>
    <w:p w14:paraId="626ED852" w14:textId="234AEB62" w:rsidR="00AB21BB" w:rsidRDefault="00AB21BB" w:rsidP="00D14CFE">
      <w:pPr>
        <w:spacing w:line="249" w:lineRule="auto"/>
        <w:ind w:left="955" w:right="891"/>
        <w:jc w:val="both"/>
        <w:rPr>
          <w:w w:val="110"/>
        </w:rPr>
      </w:pPr>
      <w:r>
        <w:rPr>
          <w:w w:val="110"/>
        </w:rPr>
        <w:t>My experience working with an official API has been invaluable as well: while they can seem all-powerful, looking at constraints, and considering if they are actually capable of suiting your needs is a step I won’t be skipping again.</w:t>
      </w:r>
    </w:p>
    <w:p w14:paraId="0C34C36E" w14:textId="7D8305E8" w:rsidR="00AB21BB" w:rsidRDefault="00AB21BB" w:rsidP="00D14CFE">
      <w:pPr>
        <w:spacing w:line="249" w:lineRule="auto"/>
        <w:ind w:left="955" w:right="891"/>
        <w:jc w:val="both"/>
        <w:rPr>
          <w:w w:val="110"/>
        </w:rPr>
      </w:pPr>
    </w:p>
    <w:p w14:paraId="26869EED" w14:textId="71F26713" w:rsidR="00AB21BB" w:rsidRDefault="00AB21BB" w:rsidP="00D14CFE">
      <w:pPr>
        <w:spacing w:line="249" w:lineRule="auto"/>
        <w:ind w:left="955" w:right="891"/>
        <w:jc w:val="both"/>
        <w:rPr>
          <w:w w:val="110"/>
        </w:rPr>
      </w:pPr>
      <w:r>
        <w:rPr>
          <w:w w:val="110"/>
        </w:rPr>
        <w:t>While it’s harder to apply directly, this was also my first time working with another programmer’s codebase: I’m surprisingly excited to do something similar again.</w:t>
      </w:r>
    </w:p>
    <w:p w14:paraId="7B6929BA" w14:textId="48383934" w:rsidR="00AB21BB" w:rsidRDefault="00AB21BB" w:rsidP="00D14CFE">
      <w:pPr>
        <w:spacing w:line="249" w:lineRule="auto"/>
        <w:ind w:left="955" w:right="891"/>
        <w:jc w:val="both"/>
        <w:rPr>
          <w:w w:val="110"/>
        </w:rPr>
      </w:pPr>
    </w:p>
    <w:p w14:paraId="2FF74D4B" w14:textId="40F79A2E" w:rsidR="00AB21BB" w:rsidRDefault="00AB21BB" w:rsidP="00D14CFE">
      <w:pPr>
        <w:spacing w:line="249" w:lineRule="auto"/>
        <w:ind w:left="955" w:right="891"/>
        <w:jc w:val="both"/>
        <w:rPr>
          <w:w w:val="110"/>
        </w:rPr>
      </w:pPr>
      <w:r>
        <w:rPr>
          <w:w w:val="110"/>
        </w:rPr>
        <w:t xml:space="preserve">In terms of developing Birds Nest as a product or project, I want to consider what it brings to the table as a unique product in its own right. A work-around or automation of Twitter’s search function </w:t>
      </w:r>
      <w:r w:rsidR="00DA1CFC">
        <w:rPr>
          <w:w w:val="110"/>
        </w:rPr>
        <w:t xml:space="preserve">is only the first step, and is really only viable so long as I’m the product’s primary user. To that end, I’m probably going to put Bird’s Nest up on the shelf, and work primarily on a local database of collected tweets. </w:t>
      </w:r>
    </w:p>
    <w:p w14:paraId="7EB27097" w14:textId="77777777" w:rsidR="00D14CFE" w:rsidRDefault="00D14CFE" w:rsidP="00D14CFE">
      <w:pPr>
        <w:spacing w:line="249" w:lineRule="auto"/>
        <w:ind w:left="955" w:right="891"/>
        <w:jc w:val="both"/>
        <w:rPr>
          <w:w w:val="110"/>
        </w:rPr>
      </w:pPr>
    </w:p>
    <w:p w14:paraId="727D82B4" w14:textId="77777777" w:rsidR="00D14CFE" w:rsidRDefault="00D14CFE">
      <w:pPr>
        <w:ind w:left="955" w:right="6379"/>
        <w:jc w:val="both"/>
        <w:rPr>
          <w:sz w:val="28"/>
          <w:szCs w:val="28"/>
        </w:rPr>
      </w:pPr>
    </w:p>
    <w:p w14:paraId="58571755" w14:textId="77777777" w:rsidR="00682932" w:rsidRDefault="00682932">
      <w:pPr>
        <w:spacing w:before="9" w:line="180" w:lineRule="exact"/>
        <w:rPr>
          <w:sz w:val="18"/>
          <w:szCs w:val="18"/>
        </w:rPr>
      </w:pPr>
    </w:p>
    <w:p w14:paraId="2026FB50" w14:textId="3B2FF886" w:rsidR="00682932" w:rsidRDefault="005B58DB" w:rsidP="00F67237">
      <w:pPr>
        <w:spacing w:line="249" w:lineRule="auto"/>
        <w:ind w:left="955" w:right="936"/>
        <w:sectPr w:rsidR="00682932" w:rsidSect="00C43277">
          <w:pgSz w:w="12240" w:h="15840"/>
          <w:pgMar w:top="1480" w:right="1720" w:bottom="280" w:left="1720" w:header="0" w:footer="1737" w:gutter="0"/>
          <w:pgNumType w:start="2"/>
          <w:cols w:space="720"/>
        </w:sectPr>
      </w:pPr>
      <w:r>
        <w:t xml:space="preserve"> </w:t>
      </w:r>
    </w:p>
    <w:p w14:paraId="1283E0F7" w14:textId="77777777" w:rsidR="00682932" w:rsidRDefault="00682932">
      <w:pPr>
        <w:spacing w:line="140" w:lineRule="exact"/>
        <w:rPr>
          <w:sz w:val="14"/>
          <w:szCs w:val="14"/>
        </w:rPr>
      </w:pPr>
    </w:p>
    <w:p w14:paraId="685A2058" w14:textId="77777777" w:rsidR="00682932" w:rsidRDefault="00682932">
      <w:pPr>
        <w:spacing w:line="200" w:lineRule="exact"/>
      </w:pPr>
    </w:p>
    <w:p w14:paraId="32FE36FC" w14:textId="6BD9D6BC" w:rsidR="00682932" w:rsidRDefault="00C43277">
      <w:pPr>
        <w:spacing w:before="13"/>
        <w:ind w:left="955" w:right="4902"/>
        <w:jc w:val="both"/>
        <w:rPr>
          <w:sz w:val="28"/>
          <w:szCs w:val="28"/>
        </w:rPr>
      </w:pPr>
      <w:r>
        <w:rPr>
          <w:sz w:val="28"/>
          <w:szCs w:val="28"/>
        </w:rPr>
        <w:t>5</w:t>
      </w:r>
      <w:r w:rsidR="00C33123">
        <w:rPr>
          <w:sz w:val="28"/>
          <w:szCs w:val="28"/>
        </w:rPr>
        <w:t xml:space="preserve">   </w:t>
      </w:r>
      <w:r w:rsidR="00C33123">
        <w:rPr>
          <w:spacing w:val="64"/>
          <w:sz w:val="28"/>
          <w:szCs w:val="28"/>
        </w:rPr>
        <w:t xml:space="preserve"> </w:t>
      </w:r>
      <w:r w:rsidR="00C33123">
        <w:rPr>
          <w:w w:val="124"/>
          <w:sz w:val="28"/>
          <w:szCs w:val="28"/>
        </w:rPr>
        <w:t>Additional</w:t>
      </w:r>
      <w:r w:rsidR="00C33123">
        <w:rPr>
          <w:spacing w:val="22"/>
          <w:w w:val="124"/>
          <w:sz w:val="28"/>
          <w:szCs w:val="28"/>
        </w:rPr>
        <w:t xml:space="preserve"> </w:t>
      </w:r>
      <w:r w:rsidR="00C33123">
        <w:rPr>
          <w:w w:val="124"/>
          <w:sz w:val="28"/>
          <w:szCs w:val="28"/>
        </w:rPr>
        <w:t>Notes</w:t>
      </w:r>
    </w:p>
    <w:p w14:paraId="5D903FBB" w14:textId="77777777" w:rsidR="00682932" w:rsidRDefault="00682932">
      <w:pPr>
        <w:spacing w:before="9" w:line="180" w:lineRule="exact"/>
        <w:rPr>
          <w:sz w:val="18"/>
          <w:szCs w:val="18"/>
        </w:rPr>
      </w:pPr>
    </w:p>
    <w:p w14:paraId="01E9CF24" w14:textId="022ADEE3" w:rsidR="00682932" w:rsidRDefault="00CC6A7C">
      <w:pPr>
        <w:spacing w:line="249" w:lineRule="auto"/>
        <w:ind w:left="955" w:right="936"/>
        <w:jc w:val="both"/>
      </w:pPr>
      <w:r>
        <w:t xml:space="preserve">While, ultimately, I feel I was only able to partially meet the goals of my project, I feel that ‘failure’ was largely a result in an incomplete understanding of what would be needed to accomplish the goals of my project, and an unwillingness to discard more complicated portions of the project until they had already incurred a time cost too drastic to recover from. </w:t>
      </w:r>
    </w:p>
    <w:p w14:paraId="21595D03" w14:textId="4AF6F632" w:rsidR="00CC6A7C" w:rsidRDefault="00CC6A7C">
      <w:pPr>
        <w:spacing w:line="249" w:lineRule="auto"/>
        <w:ind w:left="955" w:right="936"/>
        <w:jc w:val="both"/>
      </w:pPr>
    </w:p>
    <w:p w14:paraId="7F4FA8AA" w14:textId="5F87ADD1" w:rsidR="00CC6A7C" w:rsidRDefault="00CC6A7C">
      <w:pPr>
        <w:spacing w:line="249" w:lineRule="auto"/>
        <w:ind w:left="955" w:right="936"/>
        <w:jc w:val="both"/>
        <w:rPr>
          <w:w w:val="106"/>
        </w:rPr>
      </w:pPr>
      <w:r>
        <w:t>However, I do not feel that this project was in any way a waste. While the fruits of my efforts were unable to manifest in the project directly, I made great strides in both my understanding and practice of various complex programming tasks I would be expected to perform in the future. I had to read and understand a complex system, and spent significant time using and testing APIs, and can confidently do that again in the future. My time spent guiding students in the Code Samurai tutoring program paid dividends when I was forced to read through several inconsistently documented projects to discover which would be of use to me, and then implement (and in some cases debug) those programs.</w:t>
      </w:r>
    </w:p>
    <w:p w14:paraId="01BC4244" w14:textId="77777777" w:rsidR="005E5EA4" w:rsidRDefault="005E5EA4">
      <w:pPr>
        <w:spacing w:line="249" w:lineRule="auto"/>
        <w:ind w:left="955" w:right="936"/>
        <w:jc w:val="both"/>
        <w:rPr>
          <w:w w:val="106"/>
        </w:rPr>
      </w:pPr>
    </w:p>
    <w:p w14:paraId="2E46E84C" w14:textId="7DA49B9A" w:rsidR="005E5EA4" w:rsidRPr="00F67237" w:rsidRDefault="00C43277" w:rsidP="005E5EA4">
      <w:pPr>
        <w:spacing w:before="13"/>
        <w:ind w:left="955" w:right="4902"/>
        <w:jc w:val="both"/>
        <w:rPr>
          <w:b/>
          <w:sz w:val="28"/>
          <w:szCs w:val="28"/>
        </w:rPr>
      </w:pPr>
      <w:r>
        <w:rPr>
          <w:b/>
          <w:sz w:val="28"/>
          <w:szCs w:val="28"/>
        </w:rPr>
        <w:t>6</w:t>
      </w:r>
      <w:r w:rsidR="005E5EA4" w:rsidRPr="00F67237">
        <w:rPr>
          <w:b/>
          <w:sz w:val="28"/>
          <w:szCs w:val="28"/>
        </w:rPr>
        <w:t xml:space="preserve">   </w:t>
      </w:r>
      <w:r w:rsidR="005E5EA4" w:rsidRPr="00F67237">
        <w:rPr>
          <w:b/>
          <w:spacing w:val="64"/>
          <w:sz w:val="28"/>
          <w:szCs w:val="28"/>
        </w:rPr>
        <w:t xml:space="preserve"> </w:t>
      </w:r>
      <w:r w:rsidR="005E5EA4" w:rsidRPr="00F67237">
        <w:rPr>
          <w:b/>
          <w:w w:val="124"/>
          <w:sz w:val="28"/>
          <w:szCs w:val="28"/>
        </w:rPr>
        <w:t>References</w:t>
      </w:r>
    </w:p>
    <w:p w14:paraId="714A81EB" w14:textId="77777777" w:rsidR="005E5EA4" w:rsidRPr="00F67237" w:rsidRDefault="005E5EA4" w:rsidP="005E5EA4">
      <w:pPr>
        <w:spacing w:before="9" w:line="180" w:lineRule="exact"/>
        <w:rPr>
          <w:b/>
          <w:sz w:val="18"/>
          <w:szCs w:val="18"/>
        </w:rPr>
      </w:pPr>
    </w:p>
    <w:p w14:paraId="52671685" w14:textId="0DEDF564" w:rsidR="005E5EA4" w:rsidRDefault="00F07B28" w:rsidP="005E5EA4">
      <w:pPr>
        <w:spacing w:line="249" w:lineRule="auto"/>
        <w:ind w:left="955" w:right="936"/>
        <w:jc w:val="both"/>
        <w:rPr>
          <w:b/>
        </w:rPr>
      </w:pPr>
      <w:r>
        <w:rPr>
          <w:b/>
        </w:rPr>
        <w:t>[1]</w:t>
      </w:r>
      <w:r w:rsidR="00AB21BB" w:rsidRPr="00AB21BB">
        <w:t xml:space="preserve"> </w:t>
      </w:r>
      <w:proofErr w:type="spellStart"/>
      <w:r w:rsidR="00AB21BB" w:rsidRPr="00AB21BB">
        <w:rPr>
          <w:b/>
        </w:rPr>
        <w:t>Tomkdickinson</w:t>
      </w:r>
      <w:proofErr w:type="spellEnd"/>
      <w:r w:rsidR="00AB21BB" w:rsidRPr="00AB21BB">
        <w:rPr>
          <w:b/>
        </w:rPr>
        <w:t xml:space="preserve">. 2017. </w:t>
      </w:r>
      <w:proofErr w:type="spellStart"/>
      <w:r w:rsidR="00AB21BB" w:rsidRPr="00AB21BB">
        <w:rPr>
          <w:b/>
        </w:rPr>
        <w:t>tomkdickinson</w:t>
      </w:r>
      <w:proofErr w:type="spellEnd"/>
      <w:r w:rsidR="00AB21BB" w:rsidRPr="00AB21BB">
        <w:rPr>
          <w:b/>
        </w:rPr>
        <w:t xml:space="preserve">/Twitter-Search-API-Python. (March 2017). Retrieved May 12, 2017 from </w:t>
      </w:r>
      <w:hyperlink r:id="rId15" w:history="1">
        <w:r w:rsidR="00AB21BB" w:rsidRPr="00D56335">
          <w:rPr>
            <w:rStyle w:val="Hyperlink"/>
          </w:rPr>
          <w:t>https://github.com/tomkdickinson/Twitter-Search-API-Python</w:t>
        </w:r>
      </w:hyperlink>
      <w:r w:rsidR="009905BF">
        <w:rPr>
          <w:rStyle w:val="Hyperlink"/>
        </w:rPr>
        <w:br/>
      </w:r>
      <w:r w:rsidR="009905BF">
        <w:rPr>
          <w:rStyle w:val="Hyperlink"/>
        </w:rPr>
        <w:br/>
      </w:r>
      <w:proofErr w:type="spellStart"/>
      <w:r w:rsidR="009905BF" w:rsidRPr="009905BF">
        <w:rPr>
          <w:b/>
        </w:rPr>
        <w:t>Themattharris</w:t>
      </w:r>
      <w:proofErr w:type="spellEnd"/>
      <w:r w:rsidR="009905BF" w:rsidRPr="009905BF">
        <w:rPr>
          <w:b/>
        </w:rPr>
        <w:t xml:space="preserve">. 2014. </w:t>
      </w:r>
      <w:proofErr w:type="spellStart"/>
      <w:r w:rsidR="009905BF" w:rsidRPr="009905BF">
        <w:rPr>
          <w:b/>
        </w:rPr>
        <w:t>themattharris</w:t>
      </w:r>
      <w:proofErr w:type="spellEnd"/>
      <w:r w:rsidR="009905BF" w:rsidRPr="009905BF">
        <w:rPr>
          <w:b/>
        </w:rPr>
        <w:t>/</w:t>
      </w:r>
      <w:proofErr w:type="spellStart"/>
      <w:r w:rsidR="009905BF" w:rsidRPr="009905BF">
        <w:rPr>
          <w:b/>
        </w:rPr>
        <w:t>tmhOAuth</w:t>
      </w:r>
      <w:proofErr w:type="spellEnd"/>
      <w:r w:rsidR="009905BF" w:rsidRPr="009905BF">
        <w:rPr>
          <w:b/>
        </w:rPr>
        <w:t>. (August 2014). Retrieved May 12, 2017 from https://github.com/themattharris/tmhOAuth</w:t>
      </w:r>
    </w:p>
    <w:p w14:paraId="2B8F9AD5" w14:textId="579DBA6A" w:rsidR="00AB21BB" w:rsidRDefault="00AB21BB" w:rsidP="005E5EA4">
      <w:pPr>
        <w:spacing w:line="249" w:lineRule="auto"/>
        <w:ind w:left="955" w:right="936"/>
        <w:jc w:val="both"/>
        <w:rPr>
          <w:rStyle w:val="Hyperlink"/>
          <w:b/>
        </w:rPr>
      </w:pPr>
    </w:p>
    <w:p w14:paraId="03A8EC50" w14:textId="77777777" w:rsidR="00AB21BB" w:rsidRPr="00AB21BB" w:rsidRDefault="00AB21BB" w:rsidP="00AB21BB">
      <w:pPr>
        <w:spacing w:line="249" w:lineRule="auto"/>
        <w:ind w:left="955" w:right="936"/>
        <w:jc w:val="both"/>
        <w:rPr>
          <w:rStyle w:val="Hyperlink"/>
          <w:b/>
        </w:rPr>
      </w:pPr>
      <w:r w:rsidRPr="00AB21BB">
        <w:rPr>
          <w:b/>
          <w:bCs/>
          <w:color w:val="333333"/>
          <w:shd w:val="clear" w:color="auto" w:fill="FFFFFF"/>
        </w:rPr>
        <w:t>2016. Scraping Tweets Directly from Twitters Search Page – Part 1. (December 2016). Retrieved May 12, 2017 from  http://tomkdickinson.co.uk/2015/01/scraping-tweets-directly-from-twitters-search-page-part-1/</w:t>
      </w:r>
    </w:p>
    <w:p w14:paraId="7DC7D9AD" w14:textId="45436A0F" w:rsidR="00EC33DE" w:rsidRDefault="00EC33DE" w:rsidP="00AB21BB">
      <w:pPr>
        <w:spacing w:line="249" w:lineRule="auto"/>
        <w:ind w:right="936"/>
        <w:jc w:val="both"/>
        <w:rPr>
          <w:b/>
        </w:rPr>
      </w:pPr>
    </w:p>
    <w:p w14:paraId="765C075C" w14:textId="60D11839" w:rsidR="00EC33DE" w:rsidRDefault="00EC33DE" w:rsidP="00EC33DE">
      <w:pPr>
        <w:spacing w:line="249" w:lineRule="auto"/>
        <w:ind w:left="955" w:right="936"/>
        <w:jc w:val="both"/>
        <w:rPr>
          <w:b/>
          <w:bCs/>
        </w:rPr>
      </w:pPr>
      <w:proofErr w:type="spellStart"/>
      <w:r w:rsidRPr="00EC33DE">
        <w:rPr>
          <w:b/>
          <w:bCs/>
        </w:rPr>
        <w:t>Amihood</w:t>
      </w:r>
      <w:proofErr w:type="spellEnd"/>
      <w:r w:rsidRPr="00EC33DE">
        <w:rPr>
          <w:b/>
          <w:bCs/>
        </w:rPr>
        <w:t xml:space="preserve"> Amir. 2010. </w:t>
      </w:r>
      <w:r w:rsidRPr="00EC33DE">
        <w:rPr>
          <w:b/>
          <w:bCs/>
          <w:i/>
          <w:iCs/>
        </w:rPr>
        <w:t>Combinatorial pattern matching: 21st Annual Symposium, CPM 2010, New York, NY, USA, June 21 - 23, 2010; proceedings</w:t>
      </w:r>
      <w:r w:rsidRPr="00EC33DE">
        <w:rPr>
          <w:b/>
          <w:bCs/>
        </w:rPr>
        <w:t>, Berlin: Springer.</w:t>
      </w:r>
    </w:p>
    <w:p w14:paraId="509B1A26" w14:textId="77777777" w:rsidR="00B212C8" w:rsidRPr="00EC33DE" w:rsidRDefault="00B212C8" w:rsidP="00EC33DE">
      <w:pPr>
        <w:spacing w:line="249" w:lineRule="auto"/>
        <w:ind w:left="955" w:right="936"/>
        <w:jc w:val="both"/>
        <w:rPr>
          <w:b/>
          <w:bCs/>
        </w:rPr>
      </w:pPr>
    </w:p>
    <w:p w14:paraId="4393517A" w14:textId="3C1B04F5" w:rsidR="00EC33DE" w:rsidRDefault="00EC33DE" w:rsidP="00EC33DE">
      <w:pPr>
        <w:spacing w:line="249" w:lineRule="auto"/>
        <w:ind w:left="955" w:right="936"/>
        <w:jc w:val="both"/>
        <w:rPr>
          <w:b/>
          <w:bCs/>
        </w:rPr>
      </w:pPr>
      <w:r w:rsidRPr="00EC33DE">
        <w:rPr>
          <w:b/>
          <w:bCs/>
        </w:rPr>
        <w:t xml:space="preserve">Florin </w:t>
      </w:r>
      <w:proofErr w:type="spellStart"/>
      <w:r w:rsidRPr="00EC33DE">
        <w:rPr>
          <w:b/>
          <w:bCs/>
        </w:rPr>
        <w:t>Gorunescu</w:t>
      </w:r>
      <w:proofErr w:type="spellEnd"/>
      <w:r w:rsidRPr="00EC33DE">
        <w:rPr>
          <w:b/>
          <w:bCs/>
        </w:rPr>
        <w:t>. 2011. </w:t>
      </w:r>
      <w:r w:rsidRPr="00EC33DE">
        <w:rPr>
          <w:b/>
          <w:bCs/>
          <w:i/>
          <w:iCs/>
        </w:rPr>
        <w:t>Data mining concepts, models and techniques</w:t>
      </w:r>
      <w:r w:rsidRPr="00EC33DE">
        <w:rPr>
          <w:b/>
          <w:bCs/>
        </w:rPr>
        <w:t>, Berlin: Springer.</w:t>
      </w:r>
    </w:p>
    <w:p w14:paraId="7399F4CE" w14:textId="77777777" w:rsidR="00B212C8" w:rsidRPr="00EC33DE" w:rsidRDefault="00B212C8" w:rsidP="00EC33DE">
      <w:pPr>
        <w:spacing w:line="249" w:lineRule="auto"/>
        <w:ind w:left="955" w:right="936"/>
        <w:jc w:val="both"/>
        <w:rPr>
          <w:b/>
          <w:bCs/>
        </w:rPr>
      </w:pPr>
    </w:p>
    <w:p w14:paraId="05A9954F" w14:textId="4B95EEBB" w:rsidR="00EC33DE" w:rsidRDefault="00EC33DE" w:rsidP="00EC33DE">
      <w:pPr>
        <w:spacing w:line="249" w:lineRule="auto"/>
        <w:ind w:left="955" w:right="936"/>
        <w:jc w:val="both"/>
        <w:rPr>
          <w:b/>
          <w:bCs/>
        </w:rPr>
      </w:pPr>
      <w:r w:rsidRPr="00EC33DE">
        <w:rPr>
          <w:b/>
          <w:bCs/>
        </w:rPr>
        <w:t>Min Song and Yi-Fang Wu. 2009. </w:t>
      </w:r>
      <w:r w:rsidRPr="00EC33DE">
        <w:rPr>
          <w:b/>
          <w:bCs/>
          <w:i/>
          <w:iCs/>
        </w:rPr>
        <w:t>Handbook of research on text and Web mining technologies</w:t>
      </w:r>
      <w:r w:rsidRPr="00EC33DE">
        <w:rPr>
          <w:b/>
          <w:bCs/>
        </w:rPr>
        <w:t>, Hershey, PA: IGI Global (701 E. Chocolate Avenue, Hershey, Pennsylvania, 17033, USA).</w:t>
      </w:r>
    </w:p>
    <w:p w14:paraId="51F4524A" w14:textId="1DFE9A61" w:rsidR="00F07B28" w:rsidRDefault="00F07B28" w:rsidP="00EC33DE">
      <w:pPr>
        <w:spacing w:line="249" w:lineRule="auto"/>
        <w:ind w:left="955" w:right="936"/>
        <w:jc w:val="both"/>
        <w:rPr>
          <w:b/>
          <w:bCs/>
        </w:rPr>
      </w:pPr>
    </w:p>
    <w:p w14:paraId="4B752A71" w14:textId="0FEC5B37" w:rsidR="00F07B28" w:rsidRPr="00EC33DE" w:rsidRDefault="00F07B28" w:rsidP="00EC33DE">
      <w:pPr>
        <w:spacing w:line="249" w:lineRule="auto"/>
        <w:ind w:left="955" w:right="936"/>
        <w:jc w:val="both"/>
        <w:rPr>
          <w:b/>
          <w:bCs/>
        </w:rPr>
      </w:pPr>
      <w:r w:rsidRPr="00F07B28">
        <w:rPr>
          <w:b/>
          <w:bCs/>
        </w:rPr>
        <w:t xml:space="preserve">Allen Zeng, Joe </w:t>
      </w:r>
      <w:proofErr w:type="spellStart"/>
      <w:r w:rsidRPr="00F07B28">
        <w:rPr>
          <w:b/>
          <w:bCs/>
        </w:rPr>
        <w:t>Germuska</w:t>
      </w:r>
      <w:proofErr w:type="spellEnd"/>
      <w:r w:rsidRPr="00F07B28">
        <w:rPr>
          <w:b/>
          <w:bCs/>
        </w:rPr>
        <w:t xml:space="preserve">, Steve </w:t>
      </w:r>
      <w:proofErr w:type="spellStart"/>
      <w:r w:rsidRPr="00F07B28">
        <w:rPr>
          <w:b/>
          <w:bCs/>
        </w:rPr>
        <w:t>Tarzia</w:t>
      </w:r>
      <w:proofErr w:type="spellEnd"/>
      <w:r w:rsidRPr="00F07B28">
        <w:rPr>
          <w:b/>
          <w:bCs/>
        </w:rPr>
        <w:t xml:space="preserve">, Rich Gordon, Josh Shi, and Alex </w:t>
      </w:r>
      <w:proofErr w:type="spellStart"/>
      <w:r w:rsidRPr="00F07B28">
        <w:rPr>
          <w:b/>
          <w:bCs/>
        </w:rPr>
        <w:t>Duner</w:t>
      </w:r>
      <w:proofErr w:type="spellEnd"/>
      <w:r w:rsidRPr="00F07B28">
        <w:rPr>
          <w:b/>
          <w:bCs/>
        </w:rPr>
        <w:t>. 2014. A beginner's guide to collecting Twitter data (and a bit of web scraping). (March 2014). Retrieved May 12, 2017 from https://knightlab.northwestern.edu/2014/03/15/a-beginners-guide-to-collecting-twitter-data-and-a-bit-of-web-scraping/</w:t>
      </w:r>
    </w:p>
    <w:p w14:paraId="79A6BEEC" w14:textId="77777777" w:rsidR="00EC33DE" w:rsidRPr="00F67237" w:rsidRDefault="00EC33DE" w:rsidP="005E5EA4">
      <w:pPr>
        <w:spacing w:line="249" w:lineRule="auto"/>
        <w:ind w:left="955" w:right="936"/>
        <w:jc w:val="both"/>
        <w:rPr>
          <w:b/>
        </w:rPr>
      </w:pPr>
    </w:p>
    <w:p w14:paraId="0ECADC53" w14:textId="7F9D2D9F" w:rsidR="005E5EA4" w:rsidRDefault="005E5EA4" w:rsidP="00C43277">
      <w:pPr>
        <w:spacing w:line="249" w:lineRule="auto"/>
        <w:ind w:right="936"/>
        <w:jc w:val="both"/>
      </w:pPr>
      <w:bookmarkStart w:id="1" w:name="_GoBack"/>
      <w:bookmarkEnd w:id="1"/>
    </w:p>
    <w:sectPr w:rsidR="005E5EA4" w:rsidSect="00C43277">
      <w:pgSz w:w="12240" w:h="15840"/>
      <w:pgMar w:top="1480" w:right="1720" w:bottom="28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CB3BA" w14:textId="77777777" w:rsidR="002276CD" w:rsidRDefault="002276CD">
      <w:r>
        <w:separator/>
      </w:r>
    </w:p>
  </w:endnote>
  <w:endnote w:type="continuationSeparator" w:id="0">
    <w:p w14:paraId="6A4B30CA" w14:textId="77777777" w:rsidR="002276CD" w:rsidRDefault="00227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073989"/>
      <w:docPartObj>
        <w:docPartGallery w:val="Page Numbers (Bottom of Page)"/>
        <w:docPartUnique/>
      </w:docPartObj>
    </w:sdtPr>
    <w:sdtEndPr/>
    <w:sdtContent>
      <w:sdt>
        <w:sdtPr>
          <w:id w:val="1615323708"/>
          <w:docPartObj>
            <w:docPartGallery w:val="Page Numbers (Top of Page)"/>
            <w:docPartUnique/>
          </w:docPartObj>
        </w:sdtPr>
        <w:sdtEndPr/>
        <w:sdtContent>
          <w:p w14:paraId="038FBA6C" w14:textId="56B60A69" w:rsidR="00C43277" w:rsidRDefault="00C4327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905BF">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905BF">
              <w:rPr>
                <w:b/>
                <w:bCs/>
                <w:noProof/>
              </w:rPr>
              <w:t>10</w:t>
            </w:r>
            <w:r>
              <w:rPr>
                <w:b/>
                <w:bCs/>
                <w:sz w:val="24"/>
                <w:szCs w:val="24"/>
              </w:rPr>
              <w:fldChar w:fldCharType="end"/>
            </w:r>
          </w:p>
        </w:sdtContent>
      </w:sdt>
    </w:sdtContent>
  </w:sdt>
  <w:p w14:paraId="138B80BA" w14:textId="78A69DB0" w:rsidR="00682932" w:rsidRDefault="00682932" w:rsidP="00AC247C">
    <w:pPr>
      <w:tabs>
        <w:tab w:val="center" w:pos="4400"/>
      </w:tabs>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FA918" w14:textId="77777777" w:rsidR="002276CD" w:rsidRDefault="002276CD">
      <w:r>
        <w:separator/>
      </w:r>
    </w:p>
  </w:footnote>
  <w:footnote w:type="continuationSeparator" w:id="0">
    <w:p w14:paraId="05E44602" w14:textId="77777777" w:rsidR="002276CD" w:rsidRDefault="00227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53869"/>
    <w:multiLevelType w:val="multilevel"/>
    <w:tmpl w:val="84C6107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49E510C2"/>
    <w:multiLevelType w:val="hybridMultilevel"/>
    <w:tmpl w:val="10AE3008"/>
    <w:lvl w:ilvl="0" w:tplc="04090001">
      <w:start w:val="1"/>
      <w:numFmt w:val="bullet"/>
      <w:lvlText w:val=""/>
      <w:lvlJc w:val="left"/>
      <w:pPr>
        <w:ind w:left="1675" w:hanging="360"/>
      </w:pPr>
      <w:rPr>
        <w:rFonts w:ascii="Symbol" w:hAnsi="Symbol" w:hint="default"/>
      </w:rPr>
    </w:lvl>
    <w:lvl w:ilvl="1" w:tplc="04090003">
      <w:start w:val="1"/>
      <w:numFmt w:val="bullet"/>
      <w:lvlText w:val="o"/>
      <w:lvlJc w:val="left"/>
      <w:pPr>
        <w:ind w:left="2395" w:hanging="360"/>
      </w:pPr>
      <w:rPr>
        <w:rFonts w:ascii="Courier New" w:hAnsi="Courier New" w:cs="Courier New" w:hint="default"/>
      </w:rPr>
    </w:lvl>
    <w:lvl w:ilvl="2" w:tplc="04090005">
      <w:start w:val="1"/>
      <w:numFmt w:val="bullet"/>
      <w:lvlText w:val=""/>
      <w:lvlJc w:val="left"/>
      <w:pPr>
        <w:ind w:left="3115" w:hanging="360"/>
      </w:pPr>
      <w:rPr>
        <w:rFonts w:ascii="Wingdings" w:hAnsi="Wingdings" w:hint="default"/>
      </w:rPr>
    </w:lvl>
    <w:lvl w:ilvl="3" w:tplc="04090001" w:tentative="1">
      <w:start w:val="1"/>
      <w:numFmt w:val="bullet"/>
      <w:lvlText w:val=""/>
      <w:lvlJc w:val="left"/>
      <w:pPr>
        <w:ind w:left="3835" w:hanging="360"/>
      </w:pPr>
      <w:rPr>
        <w:rFonts w:ascii="Symbol" w:hAnsi="Symbol" w:hint="default"/>
      </w:rPr>
    </w:lvl>
    <w:lvl w:ilvl="4" w:tplc="04090003" w:tentative="1">
      <w:start w:val="1"/>
      <w:numFmt w:val="bullet"/>
      <w:lvlText w:val="o"/>
      <w:lvlJc w:val="left"/>
      <w:pPr>
        <w:ind w:left="4555" w:hanging="360"/>
      </w:pPr>
      <w:rPr>
        <w:rFonts w:ascii="Courier New" w:hAnsi="Courier New" w:cs="Courier New" w:hint="default"/>
      </w:rPr>
    </w:lvl>
    <w:lvl w:ilvl="5" w:tplc="04090005" w:tentative="1">
      <w:start w:val="1"/>
      <w:numFmt w:val="bullet"/>
      <w:lvlText w:val=""/>
      <w:lvlJc w:val="left"/>
      <w:pPr>
        <w:ind w:left="5275" w:hanging="360"/>
      </w:pPr>
      <w:rPr>
        <w:rFonts w:ascii="Wingdings" w:hAnsi="Wingdings" w:hint="default"/>
      </w:rPr>
    </w:lvl>
    <w:lvl w:ilvl="6" w:tplc="04090001" w:tentative="1">
      <w:start w:val="1"/>
      <w:numFmt w:val="bullet"/>
      <w:lvlText w:val=""/>
      <w:lvlJc w:val="left"/>
      <w:pPr>
        <w:ind w:left="5995" w:hanging="360"/>
      </w:pPr>
      <w:rPr>
        <w:rFonts w:ascii="Symbol" w:hAnsi="Symbol" w:hint="default"/>
      </w:rPr>
    </w:lvl>
    <w:lvl w:ilvl="7" w:tplc="04090003" w:tentative="1">
      <w:start w:val="1"/>
      <w:numFmt w:val="bullet"/>
      <w:lvlText w:val="o"/>
      <w:lvlJc w:val="left"/>
      <w:pPr>
        <w:ind w:left="6715" w:hanging="360"/>
      </w:pPr>
      <w:rPr>
        <w:rFonts w:ascii="Courier New" w:hAnsi="Courier New" w:cs="Courier New" w:hint="default"/>
      </w:rPr>
    </w:lvl>
    <w:lvl w:ilvl="8" w:tplc="04090005" w:tentative="1">
      <w:start w:val="1"/>
      <w:numFmt w:val="bullet"/>
      <w:lvlText w:val=""/>
      <w:lvlJc w:val="left"/>
      <w:pPr>
        <w:ind w:left="743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932"/>
    <w:rsid w:val="000357B0"/>
    <w:rsid w:val="002276CD"/>
    <w:rsid w:val="005105D1"/>
    <w:rsid w:val="00580679"/>
    <w:rsid w:val="005B58DB"/>
    <w:rsid w:val="005E5EA4"/>
    <w:rsid w:val="00682932"/>
    <w:rsid w:val="007634CF"/>
    <w:rsid w:val="00822AE7"/>
    <w:rsid w:val="009205E9"/>
    <w:rsid w:val="009905BF"/>
    <w:rsid w:val="009933B6"/>
    <w:rsid w:val="00AB21BB"/>
    <w:rsid w:val="00AC247C"/>
    <w:rsid w:val="00B212C8"/>
    <w:rsid w:val="00B62AA4"/>
    <w:rsid w:val="00C33123"/>
    <w:rsid w:val="00C43277"/>
    <w:rsid w:val="00CA171E"/>
    <w:rsid w:val="00CC6A7C"/>
    <w:rsid w:val="00D14CFE"/>
    <w:rsid w:val="00D2006C"/>
    <w:rsid w:val="00DA1CFC"/>
    <w:rsid w:val="00E333BD"/>
    <w:rsid w:val="00EC33DE"/>
    <w:rsid w:val="00F07B28"/>
    <w:rsid w:val="00F36DF6"/>
    <w:rsid w:val="00F672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5F2D26"/>
  <w15:docId w15:val="{34AE1307-DB4E-4A09-8A92-C32C2F8F3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Hyperlink">
    <w:name w:val="Hyperlink"/>
    <w:basedOn w:val="DefaultParagraphFont"/>
    <w:uiPriority w:val="99"/>
    <w:unhideWhenUsed/>
    <w:rsid w:val="00F67237"/>
    <w:rPr>
      <w:color w:val="0000FF" w:themeColor="hyperlink"/>
      <w:u w:val="single"/>
    </w:rPr>
  </w:style>
  <w:style w:type="paragraph" w:styleId="ListParagraph">
    <w:name w:val="List Paragraph"/>
    <w:basedOn w:val="Normal"/>
    <w:uiPriority w:val="34"/>
    <w:qFormat/>
    <w:rsid w:val="00F36DF6"/>
    <w:pPr>
      <w:ind w:left="720"/>
      <w:contextualSpacing/>
    </w:pPr>
  </w:style>
  <w:style w:type="character" w:styleId="Mention">
    <w:name w:val="Mention"/>
    <w:basedOn w:val="DefaultParagraphFont"/>
    <w:uiPriority w:val="99"/>
    <w:semiHidden/>
    <w:unhideWhenUsed/>
    <w:rsid w:val="00AB21BB"/>
    <w:rPr>
      <w:color w:val="2B579A"/>
      <w:shd w:val="clear" w:color="auto" w:fill="E6E6E6"/>
    </w:rPr>
  </w:style>
  <w:style w:type="paragraph" w:styleId="Header">
    <w:name w:val="header"/>
    <w:basedOn w:val="Normal"/>
    <w:link w:val="HeaderChar"/>
    <w:uiPriority w:val="99"/>
    <w:unhideWhenUsed/>
    <w:rsid w:val="00AC247C"/>
    <w:pPr>
      <w:tabs>
        <w:tab w:val="center" w:pos="4680"/>
        <w:tab w:val="right" w:pos="9360"/>
      </w:tabs>
    </w:pPr>
  </w:style>
  <w:style w:type="character" w:customStyle="1" w:styleId="HeaderChar">
    <w:name w:val="Header Char"/>
    <w:basedOn w:val="DefaultParagraphFont"/>
    <w:link w:val="Header"/>
    <w:uiPriority w:val="99"/>
    <w:rsid w:val="00AC247C"/>
  </w:style>
  <w:style w:type="paragraph" w:styleId="Footer">
    <w:name w:val="footer"/>
    <w:basedOn w:val="Normal"/>
    <w:link w:val="FooterChar"/>
    <w:uiPriority w:val="99"/>
    <w:unhideWhenUsed/>
    <w:rsid w:val="00AC247C"/>
    <w:pPr>
      <w:tabs>
        <w:tab w:val="center" w:pos="4680"/>
        <w:tab w:val="right" w:pos="9360"/>
      </w:tabs>
    </w:pPr>
  </w:style>
  <w:style w:type="character" w:customStyle="1" w:styleId="FooterChar">
    <w:name w:val="Footer Char"/>
    <w:basedOn w:val="DefaultParagraphFont"/>
    <w:link w:val="Footer"/>
    <w:uiPriority w:val="99"/>
    <w:rsid w:val="00AC2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5045770">
      <w:bodyDiv w:val="1"/>
      <w:marLeft w:val="0"/>
      <w:marRight w:val="0"/>
      <w:marTop w:val="0"/>
      <w:marBottom w:val="0"/>
      <w:divBdr>
        <w:top w:val="none" w:sz="0" w:space="0" w:color="auto"/>
        <w:left w:val="none" w:sz="0" w:space="0" w:color="auto"/>
        <w:bottom w:val="none" w:sz="0" w:space="0" w:color="auto"/>
        <w:right w:val="none" w:sz="0" w:space="0" w:color="auto"/>
      </w:divBdr>
      <w:divsChild>
        <w:div w:id="811874559">
          <w:marLeft w:val="0"/>
          <w:marRight w:val="0"/>
          <w:marTop w:val="0"/>
          <w:marBottom w:val="0"/>
          <w:divBdr>
            <w:top w:val="none" w:sz="0" w:space="0" w:color="auto"/>
            <w:left w:val="none" w:sz="0" w:space="0" w:color="auto"/>
            <w:bottom w:val="none" w:sz="0" w:space="0" w:color="auto"/>
            <w:right w:val="none" w:sz="0" w:space="0" w:color="auto"/>
          </w:divBdr>
        </w:div>
        <w:div w:id="741021786">
          <w:marLeft w:val="0"/>
          <w:marRight w:val="0"/>
          <w:marTop w:val="0"/>
          <w:marBottom w:val="0"/>
          <w:divBdr>
            <w:top w:val="none" w:sz="0" w:space="0" w:color="auto"/>
            <w:left w:val="none" w:sz="0" w:space="0" w:color="auto"/>
            <w:bottom w:val="none" w:sz="0" w:space="0" w:color="auto"/>
            <w:right w:val="none" w:sz="0" w:space="0" w:color="auto"/>
          </w:divBdr>
        </w:div>
        <w:div w:id="1354258366">
          <w:marLeft w:val="0"/>
          <w:marRight w:val="0"/>
          <w:marTop w:val="0"/>
          <w:marBottom w:val="0"/>
          <w:divBdr>
            <w:top w:val="none" w:sz="0" w:space="0" w:color="auto"/>
            <w:left w:val="none" w:sz="0" w:space="0" w:color="auto"/>
            <w:bottom w:val="none" w:sz="0" w:space="0" w:color="auto"/>
            <w:right w:val="none" w:sz="0" w:space="0" w:color="auto"/>
          </w:divBdr>
        </w:div>
      </w:divsChild>
    </w:div>
    <w:div w:id="1796606747">
      <w:bodyDiv w:val="1"/>
      <w:marLeft w:val="0"/>
      <w:marRight w:val="0"/>
      <w:marTop w:val="0"/>
      <w:marBottom w:val="0"/>
      <w:divBdr>
        <w:top w:val="none" w:sz="0" w:space="0" w:color="auto"/>
        <w:left w:val="none" w:sz="0" w:space="0" w:color="auto"/>
        <w:bottom w:val="none" w:sz="0" w:space="0" w:color="auto"/>
        <w:right w:val="none" w:sz="0" w:space="0" w:color="auto"/>
      </w:divBdr>
      <w:divsChild>
        <w:div w:id="42414673">
          <w:marLeft w:val="432"/>
          <w:marRight w:val="0"/>
          <w:marTop w:val="360"/>
          <w:marBottom w:val="0"/>
          <w:divBdr>
            <w:top w:val="none" w:sz="0" w:space="0" w:color="auto"/>
            <w:left w:val="none" w:sz="0" w:space="0" w:color="auto"/>
            <w:bottom w:val="none" w:sz="0" w:space="0" w:color="auto"/>
            <w:right w:val="none" w:sz="0" w:space="0" w:color="auto"/>
          </w:divBdr>
        </w:div>
      </w:divsChild>
    </w:div>
    <w:div w:id="1867980568">
      <w:bodyDiv w:val="1"/>
      <w:marLeft w:val="0"/>
      <w:marRight w:val="0"/>
      <w:marTop w:val="0"/>
      <w:marBottom w:val="0"/>
      <w:divBdr>
        <w:top w:val="none" w:sz="0" w:space="0" w:color="auto"/>
        <w:left w:val="none" w:sz="0" w:space="0" w:color="auto"/>
        <w:bottom w:val="none" w:sz="0" w:space="0" w:color="auto"/>
        <w:right w:val="none" w:sz="0" w:space="0" w:color="auto"/>
      </w:divBdr>
      <w:divsChild>
        <w:div w:id="904144591">
          <w:marLeft w:val="432"/>
          <w:marRight w:val="0"/>
          <w:marTop w:val="360"/>
          <w:marBottom w:val="0"/>
          <w:divBdr>
            <w:top w:val="none" w:sz="0" w:space="0" w:color="auto"/>
            <w:left w:val="none" w:sz="0" w:space="0" w:color="auto"/>
            <w:bottom w:val="none" w:sz="0" w:space="0" w:color="auto"/>
            <w:right w:val="none" w:sz="0" w:space="0" w:color="auto"/>
          </w:divBdr>
        </w:div>
      </w:divsChild>
    </w:div>
    <w:div w:id="2100176872">
      <w:bodyDiv w:val="1"/>
      <w:marLeft w:val="0"/>
      <w:marRight w:val="0"/>
      <w:marTop w:val="0"/>
      <w:marBottom w:val="0"/>
      <w:divBdr>
        <w:top w:val="none" w:sz="0" w:space="0" w:color="auto"/>
        <w:left w:val="none" w:sz="0" w:space="0" w:color="auto"/>
        <w:bottom w:val="none" w:sz="0" w:space="0" w:color="auto"/>
        <w:right w:val="none" w:sz="0" w:space="0" w:color="auto"/>
      </w:divBdr>
      <w:divsChild>
        <w:div w:id="1397359389">
          <w:marLeft w:val="0"/>
          <w:marRight w:val="0"/>
          <w:marTop w:val="0"/>
          <w:marBottom w:val="0"/>
          <w:divBdr>
            <w:top w:val="none" w:sz="0" w:space="0" w:color="auto"/>
            <w:left w:val="none" w:sz="0" w:space="0" w:color="auto"/>
            <w:bottom w:val="none" w:sz="0" w:space="0" w:color="auto"/>
            <w:right w:val="none" w:sz="0" w:space="0" w:color="auto"/>
          </w:divBdr>
        </w:div>
        <w:div w:id="132215643">
          <w:marLeft w:val="0"/>
          <w:marRight w:val="0"/>
          <w:marTop w:val="0"/>
          <w:marBottom w:val="0"/>
          <w:divBdr>
            <w:top w:val="none" w:sz="0" w:space="0" w:color="auto"/>
            <w:left w:val="none" w:sz="0" w:space="0" w:color="auto"/>
            <w:bottom w:val="none" w:sz="0" w:space="0" w:color="auto"/>
            <w:right w:val="none" w:sz="0" w:space="0" w:color="auto"/>
          </w:divBdr>
        </w:div>
        <w:div w:id="9046978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themattharris/tmhOAuth"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ithub.com/tomkdickinson/Twitter-Search-API-Python" TargetMode="Externa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10</Pages>
  <Words>2164</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Jared Stern</dc:creator>
  <cp:lastModifiedBy>Jared Stern</cp:lastModifiedBy>
  <cp:revision>4</cp:revision>
  <dcterms:created xsi:type="dcterms:W3CDTF">2017-05-13T01:56:00Z</dcterms:created>
  <dcterms:modified xsi:type="dcterms:W3CDTF">2017-05-13T03:48:00Z</dcterms:modified>
</cp:coreProperties>
</file>